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7E88E2" w14:textId="4E7F861A" w:rsidR="00683748" w:rsidRPr="0019691E" w:rsidRDefault="00000000" w:rsidP="0019691E">
      <w:pPr>
        <w:pStyle w:val="divonlyName"/>
        <w:pBdr>
          <w:top w:val="single" w:sz="8" w:space="10" w:color="394D6B"/>
          <w:bottom w:val="none" w:sz="0" w:space="1" w:color="auto"/>
        </w:pBdr>
        <w:spacing w:line="240" w:lineRule="auto"/>
        <w:ind w:left="1021" w:hanging="1021"/>
        <w:jc w:val="center"/>
        <w:rPr>
          <w:rFonts w:asciiTheme="minorHAnsi" w:hAnsiTheme="minorHAnsi" w:cstheme="minorHAnsi"/>
          <w:b/>
          <w:bCs/>
          <w:smallCaps/>
          <w:color w:val="394D6B"/>
          <w:sz w:val="44"/>
          <w:szCs w:val="44"/>
        </w:rPr>
      </w:pPr>
      <w:r w:rsidRPr="0019691E">
        <w:rPr>
          <w:rStyle w:val="span"/>
          <w:rFonts w:asciiTheme="minorHAnsi" w:hAnsiTheme="minorHAnsi" w:cstheme="minorHAnsi"/>
          <w:b/>
          <w:bCs/>
          <w:smallCaps/>
          <w:color w:val="394D6B"/>
          <w:sz w:val="32"/>
          <w:szCs w:val="32"/>
        </w:rPr>
        <w:t>AKANKSHA</w:t>
      </w:r>
    </w:p>
    <w:p w14:paraId="240D9915" w14:textId="135B2D68" w:rsidR="00683748" w:rsidRPr="000E5884" w:rsidRDefault="00000000" w:rsidP="00611AFB">
      <w:pPr>
        <w:pStyle w:val="divdocumentdivlowerborderupper"/>
        <w:spacing w:line="276" w:lineRule="auto"/>
        <w:rPr>
          <w:sz w:val="2"/>
          <w:szCs w:val="2"/>
        </w:rPr>
      </w:pPr>
      <w:r w:rsidRPr="000E5884">
        <w:rPr>
          <w:sz w:val="2"/>
          <w:szCs w:val="2"/>
        </w:rPr>
        <w:t>  </w:t>
      </w:r>
    </w:p>
    <w:p w14:paraId="38B68B67" w14:textId="77777777" w:rsidR="00683748" w:rsidRPr="000E5884" w:rsidRDefault="00000000" w:rsidP="00611AFB">
      <w:pPr>
        <w:pStyle w:val="div"/>
        <w:spacing w:line="276" w:lineRule="auto"/>
        <w:rPr>
          <w:sz w:val="2"/>
          <w:szCs w:val="2"/>
        </w:rPr>
      </w:pPr>
      <w:r w:rsidRPr="000E5884">
        <w:rPr>
          <w:sz w:val="2"/>
          <w:szCs w:val="2"/>
        </w:rPr>
        <w:t> </w:t>
      </w:r>
    </w:p>
    <w:p w14:paraId="02F2C733" w14:textId="793DEFA5" w:rsidR="00ED5CE8" w:rsidRPr="0011228C" w:rsidRDefault="00000000" w:rsidP="0011228C">
      <w:pPr>
        <w:spacing w:line="240" w:lineRule="auto"/>
        <w:textAlignment w:val="auto"/>
        <w:rPr>
          <w:rStyle w:val="Hyperlink"/>
          <w:color w:val="000000" w:themeColor="text1"/>
          <w:sz w:val="22"/>
          <w:szCs w:val="22"/>
          <w:u w:val="none"/>
        </w:rPr>
      </w:pPr>
      <w:r w:rsidRPr="00037A40">
        <w:rPr>
          <w:rStyle w:val="Hyperlink"/>
          <w:color w:val="000000" w:themeColor="text1"/>
          <w:sz w:val="20"/>
          <w:szCs w:val="20"/>
          <w:u w:val="none"/>
        </w:rPr>
        <w:t> </w:t>
      </w:r>
      <w:r w:rsidRPr="0011228C">
        <w:rPr>
          <w:rStyle w:val="Hyperlink"/>
          <w:color w:val="000000" w:themeColor="text1"/>
          <w:sz w:val="22"/>
          <w:szCs w:val="22"/>
          <w:u w:val="none"/>
        </w:rPr>
        <w:t>+91</w:t>
      </w:r>
      <w:r w:rsidR="003E3FB6" w:rsidRPr="0011228C">
        <w:rPr>
          <w:rStyle w:val="Hyperlink"/>
          <w:color w:val="000000" w:themeColor="text1"/>
          <w:sz w:val="22"/>
          <w:szCs w:val="22"/>
          <w:u w:val="none"/>
        </w:rPr>
        <w:t xml:space="preserve"> </w:t>
      </w:r>
      <w:r w:rsidRPr="000E7279">
        <w:rPr>
          <w:rStyle w:val="Hyperlink"/>
          <w:color w:val="auto"/>
          <w:sz w:val="22"/>
          <w:szCs w:val="22"/>
          <w:u w:val="none"/>
        </w:rPr>
        <w:t>997253716</w:t>
      </w:r>
      <w:r w:rsidR="0011228C" w:rsidRPr="000E7279">
        <w:rPr>
          <w:rStyle w:val="Hyperlink"/>
          <w:color w:val="auto"/>
          <w:sz w:val="22"/>
          <w:szCs w:val="22"/>
          <w:u w:val="none"/>
        </w:rPr>
        <w:t xml:space="preserve">1   </w:t>
      </w:r>
      <w:hyperlink r:id="rId5" w:history="1">
        <w:r w:rsidR="0011228C" w:rsidRPr="000E7279">
          <w:rPr>
            <w:rStyle w:val="Hyperlink"/>
            <w:color w:val="auto"/>
            <w:sz w:val="22"/>
            <w:szCs w:val="22"/>
            <w:u w:val="none"/>
          </w:rPr>
          <w:t>akankshabin123@gmail.com</w:t>
        </w:r>
      </w:hyperlink>
      <w:r w:rsidR="005863DE" w:rsidRPr="000E7279">
        <w:rPr>
          <w:rStyle w:val="Hyperlink"/>
          <w:color w:val="auto"/>
          <w:sz w:val="22"/>
          <w:szCs w:val="22"/>
          <w:u w:val="none"/>
        </w:rPr>
        <w:t xml:space="preserve">  </w:t>
      </w:r>
      <w:r w:rsidR="0011228C" w:rsidRPr="000E7279">
        <w:rPr>
          <w:rStyle w:val="Hyperlink"/>
          <w:color w:val="auto"/>
          <w:sz w:val="22"/>
          <w:szCs w:val="22"/>
          <w:u w:val="none"/>
        </w:rPr>
        <w:t xml:space="preserve"> </w:t>
      </w:r>
      <w:r w:rsidR="005863DE" w:rsidRPr="000E7279">
        <w:rPr>
          <w:rStyle w:val="Hyperlink"/>
          <w:color w:val="auto"/>
          <w:sz w:val="22"/>
          <w:szCs w:val="22"/>
          <w:u w:val="none"/>
        </w:rPr>
        <w:t xml:space="preserve"> </w:t>
      </w:r>
      <w:hyperlink r:id="rId6" w:history="1">
        <w:r w:rsidR="0011228C" w:rsidRPr="000E7279">
          <w:rPr>
            <w:rStyle w:val="Hyperlink"/>
            <w:color w:val="auto"/>
            <w:sz w:val="22"/>
            <w:szCs w:val="22"/>
            <w:u w:val="none"/>
          </w:rPr>
          <w:t>linkedin.com/in/akankshabin1</w:t>
        </w:r>
      </w:hyperlink>
      <w:r w:rsidR="0011228C" w:rsidRPr="000E7279">
        <w:rPr>
          <w:rStyle w:val="Hyperlink"/>
          <w:color w:val="auto"/>
          <w:sz w:val="22"/>
          <w:szCs w:val="22"/>
          <w:u w:val="none"/>
        </w:rPr>
        <w:t xml:space="preserve">     </w:t>
      </w:r>
      <w:hyperlink r:id="rId7" w:history="1">
        <w:r w:rsidR="0011228C" w:rsidRPr="0011228C">
          <w:rPr>
            <w:rStyle w:val="Hyperlink"/>
            <w:color w:val="auto"/>
            <w:sz w:val="22"/>
            <w:szCs w:val="22"/>
            <w:u w:val="none"/>
          </w:rPr>
          <w:t>akankshabin1.github.io/Portfolio/</w:t>
        </w:r>
      </w:hyperlink>
    </w:p>
    <w:p w14:paraId="7C7D555F" w14:textId="7F5C2B30" w:rsidR="00ED5CE8" w:rsidRPr="00731BF3" w:rsidRDefault="00A30D2D" w:rsidP="00ED5CE8">
      <w:pPr>
        <w:spacing w:line="240" w:lineRule="auto"/>
        <w:jc w:val="both"/>
        <w:textAlignment w:val="auto"/>
        <w:rPr>
          <w:rStyle w:val="Hyperlink"/>
          <w:color w:val="000000" w:themeColor="text1"/>
          <w:sz w:val="10"/>
          <w:szCs w:val="10"/>
          <w:u w:val="none"/>
        </w:rPr>
      </w:pPr>
      <w:r>
        <w:rPr>
          <w:rStyle w:val="Hyperlink"/>
          <w:color w:val="000000" w:themeColor="text1"/>
          <w:sz w:val="22"/>
          <w:szCs w:val="22"/>
          <w:u w:val="none"/>
        </w:rPr>
        <w:t xml:space="preserve"> </w:t>
      </w:r>
    </w:p>
    <w:p w14:paraId="4D87D569" w14:textId="77777777" w:rsidR="0011228C" w:rsidRPr="000E7279" w:rsidRDefault="0011228C" w:rsidP="00ED5CE8">
      <w:pPr>
        <w:spacing w:line="240" w:lineRule="auto"/>
        <w:jc w:val="both"/>
        <w:textAlignment w:val="auto"/>
        <w:rPr>
          <w:rStyle w:val="divdocumentdivsectiontitle"/>
          <w:smallCaps/>
          <w:sz w:val="12"/>
          <w:szCs w:val="12"/>
          <w:shd w:val="clear" w:color="auto" w:fill="FFFFFF"/>
        </w:rPr>
      </w:pPr>
    </w:p>
    <w:p w14:paraId="0591F96A" w14:textId="581F8D98" w:rsidR="00683748" w:rsidRPr="000E5884" w:rsidRDefault="00000000" w:rsidP="00ED5CE8">
      <w:pPr>
        <w:spacing w:line="240" w:lineRule="auto"/>
        <w:jc w:val="both"/>
        <w:textAlignment w:val="auto"/>
        <w:rPr>
          <w:smallCaps/>
          <w:sz w:val="22"/>
          <w:szCs w:val="22"/>
        </w:rPr>
      </w:pPr>
      <w:r w:rsidRPr="000E5884">
        <w:rPr>
          <w:rStyle w:val="divdocumentdivsectiontitle"/>
          <w:smallCaps/>
          <w:sz w:val="24"/>
          <w:szCs w:val="24"/>
          <w:shd w:val="clear" w:color="auto" w:fill="FFFFFF"/>
        </w:rPr>
        <w:t>Professional Summary</w:t>
      </w:r>
    </w:p>
    <w:p w14:paraId="4C1A0105" w14:textId="340345F7" w:rsidR="00683748" w:rsidRPr="000E5884" w:rsidRDefault="0019691E" w:rsidP="00603107">
      <w:pPr>
        <w:pStyle w:val="p"/>
        <w:spacing w:line="240" w:lineRule="auto"/>
        <w:rPr>
          <w:sz w:val="22"/>
          <w:szCs w:val="22"/>
        </w:rPr>
      </w:pPr>
      <w:r w:rsidRPr="0019691E">
        <w:rPr>
          <w:sz w:val="22"/>
          <w:szCs w:val="22"/>
        </w:rPr>
        <w:t>A proactive professional with experience in test automation and a solid foundation in AWS Cloud Architecture acquired through the Simplilearn Master's Program (including AWS Technical Essentials, AWS Solutions Architect, and Big Data on AWS modules). Proven ability to contribute to project lifecycles and technical skills in Python, Power BI, and foundational knowledge of Azure and GCP. Eager to apply and expand my AWS knowledge in a challenging AWS Cloud-focused role.</w:t>
      </w:r>
    </w:p>
    <w:p w14:paraId="1CA5E86C" w14:textId="538B8EAB" w:rsidR="00683748" w:rsidRPr="000E5884" w:rsidRDefault="00C352D7" w:rsidP="00603107">
      <w:pPr>
        <w:pStyle w:val="divdocumentdivheading"/>
        <w:tabs>
          <w:tab w:val="left" w:pos="3547"/>
          <w:tab w:val="left" w:pos="10420"/>
        </w:tabs>
        <w:spacing w:before="260" w:line="240" w:lineRule="auto"/>
        <w:rPr>
          <w:rStyle w:val="divdocumentdivsectiontitle"/>
          <w:sz w:val="28"/>
          <w:szCs w:val="28"/>
          <w:shd w:val="clear" w:color="auto" w:fill="FFFFFF"/>
        </w:rPr>
      </w:pPr>
      <w:r w:rsidRPr="000E5884">
        <w:rPr>
          <w:smallCaps/>
          <w:noProof/>
          <w:color w:val="394D6B"/>
        </w:rPr>
        <mc:AlternateContent>
          <mc:Choice Requires="wps">
            <w:drawing>
              <wp:anchor distT="0" distB="0" distL="114300" distR="114300" simplePos="0" relativeHeight="251659264" behindDoc="0" locked="0" layoutInCell="1" allowOverlap="1" wp14:anchorId="78E21B4C" wp14:editId="44A125E6">
                <wp:simplePos x="0" y="0"/>
                <wp:positionH relativeFrom="column">
                  <wp:posOffset>2540</wp:posOffset>
                </wp:positionH>
                <wp:positionV relativeFrom="paragraph">
                  <wp:posOffset>39370</wp:posOffset>
                </wp:positionV>
                <wp:extent cx="6530340" cy="68580"/>
                <wp:effectExtent l="0" t="0" r="22860" b="26670"/>
                <wp:wrapNone/>
                <wp:docPr id="1330623063" name="Straight Connector 1"/>
                <wp:cNvGraphicFramePr/>
                <a:graphic xmlns:a="http://schemas.openxmlformats.org/drawingml/2006/main">
                  <a:graphicData uri="http://schemas.microsoft.com/office/word/2010/wordprocessingShape">
                    <wps:wsp>
                      <wps:cNvCnPr/>
                      <wps:spPr>
                        <a:xfrm flipV="1">
                          <a:off x="0" y="0"/>
                          <a:ext cx="6530340" cy="68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DF70A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3.1pt" to="514.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" strokecolor="black [3040]"/>
            </w:pict>
          </mc:Fallback>
        </mc:AlternateContent>
      </w:r>
      <w:r w:rsidRPr="000E5884">
        <w:rPr>
          <w:rStyle w:val="divdocumentdivsectiontitle"/>
          <w:smallCaps/>
          <w:sz w:val="24"/>
          <w:szCs w:val="24"/>
          <w:shd w:val="clear" w:color="auto" w:fill="FFFFFF"/>
        </w:rPr>
        <w:t>Certifications</w:t>
      </w:r>
      <w:r w:rsidRPr="000E5884">
        <w:rPr>
          <w:rStyle w:val="divdocumentdivsectiontitle"/>
          <w:smallCaps/>
          <w:sz w:val="28"/>
          <w:szCs w:val="28"/>
          <w:shd w:val="clear" w:color="auto" w:fill="FFFFFF"/>
        </w:rPr>
        <w:t xml:space="preserve">   </w:t>
      </w:r>
      <w:r w:rsidRPr="000E5884">
        <w:rPr>
          <w:rStyle w:val="divdocumentdivsectiontitle"/>
          <w:smallCaps/>
          <w:sz w:val="28"/>
          <w:szCs w:val="28"/>
          <w:shd w:val="clear" w:color="auto" w:fill="FFFFFF"/>
        </w:rPr>
        <w:tab/>
      </w:r>
    </w:p>
    <w:p w14:paraId="23D23547" w14:textId="2F6F5589" w:rsidR="00683748" w:rsidRPr="000E5884" w:rsidRDefault="00000000" w:rsidP="00D36D35">
      <w:pPr>
        <w:pStyle w:val="p"/>
        <w:spacing w:line="276" w:lineRule="auto"/>
        <w:rPr>
          <w:sz w:val="22"/>
          <w:szCs w:val="22"/>
        </w:rPr>
      </w:pPr>
      <w:r w:rsidRPr="000E5884">
        <w:rPr>
          <w:rStyle w:val="Strong1"/>
          <w:b/>
          <w:bCs/>
          <w:sz w:val="22"/>
          <w:szCs w:val="22"/>
        </w:rPr>
        <w:t>1.</w:t>
      </w:r>
      <w:r w:rsidR="00DC6C41" w:rsidRPr="000E5884">
        <w:rPr>
          <w:rStyle w:val="Strong1"/>
          <w:b/>
          <w:bCs/>
          <w:sz w:val="22"/>
          <w:szCs w:val="22"/>
        </w:rPr>
        <w:t xml:space="preserve"> </w:t>
      </w:r>
      <w:r w:rsidR="00D95367" w:rsidRPr="000E5884">
        <w:rPr>
          <w:rStyle w:val="Strong1"/>
          <w:b/>
          <w:bCs/>
          <w:sz w:val="22"/>
          <w:szCs w:val="22"/>
        </w:rPr>
        <w:t>Master’s</w:t>
      </w:r>
      <w:r w:rsidRPr="000E5884">
        <w:rPr>
          <w:rStyle w:val="Strong1"/>
          <w:b/>
          <w:bCs/>
          <w:sz w:val="22"/>
          <w:szCs w:val="22"/>
        </w:rPr>
        <w:t xml:space="preserve"> Program - AWS Cloud </w:t>
      </w:r>
      <w:r w:rsidR="00D95367" w:rsidRPr="000E5884">
        <w:rPr>
          <w:rStyle w:val="Strong1"/>
          <w:b/>
          <w:bCs/>
          <w:sz w:val="22"/>
          <w:szCs w:val="22"/>
        </w:rPr>
        <w:t>Architect:</w:t>
      </w:r>
      <w:r w:rsidRPr="000E5884">
        <w:rPr>
          <w:rStyle w:val="Strong1"/>
          <w:b/>
          <w:bCs/>
          <w:sz w:val="22"/>
          <w:szCs w:val="22"/>
        </w:rPr>
        <w:t xml:space="preserve"> Simplilearn Certified - 202</w:t>
      </w:r>
      <w:r w:rsidR="00560391" w:rsidRPr="000E5884">
        <w:rPr>
          <w:rStyle w:val="Strong1"/>
          <w:b/>
          <w:bCs/>
          <w:sz w:val="22"/>
          <w:szCs w:val="22"/>
        </w:rPr>
        <w:t>5</w:t>
      </w:r>
    </w:p>
    <w:p w14:paraId="5252A78E" w14:textId="77777777" w:rsidR="00683748" w:rsidRPr="000E5884" w:rsidRDefault="00000000" w:rsidP="00D36D35">
      <w:pPr>
        <w:pStyle w:val="divdocumentulli"/>
        <w:numPr>
          <w:ilvl w:val="0"/>
          <w:numId w:val="1"/>
        </w:numPr>
        <w:spacing w:line="240" w:lineRule="auto"/>
        <w:ind w:left="460" w:hanging="210"/>
        <w:rPr>
          <w:sz w:val="22"/>
          <w:szCs w:val="22"/>
        </w:rPr>
      </w:pPr>
      <w:r w:rsidRPr="000E5884">
        <w:rPr>
          <w:sz w:val="22"/>
          <w:szCs w:val="22"/>
        </w:rPr>
        <w:t>AWS Technical Essentials</w:t>
      </w:r>
    </w:p>
    <w:p w14:paraId="47F2C65B" w14:textId="77777777" w:rsidR="00683748" w:rsidRPr="000E5884" w:rsidRDefault="00000000" w:rsidP="00D36D35">
      <w:pPr>
        <w:pStyle w:val="divdocumentulli"/>
        <w:numPr>
          <w:ilvl w:val="0"/>
          <w:numId w:val="1"/>
        </w:numPr>
        <w:spacing w:line="240" w:lineRule="auto"/>
        <w:ind w:left="460" w:hanging="210"/>
        <w:rPr>
          <w:sz w:val="22"/>
          <w:szCs w:val="22"/>
        </w:rPr>
      </w:pPr>
      <w:r w:rsidRPr="000E5884">
        <w:rPr>
          <w:sz w:val="22"/>
          <w:szCs w:val="22"/>
        </w:rPr>
        <w:t>AWS Solutions Architect</w:t>
      </w:r>
    </w:p>
    <w:p w14:paraId="566F0650" w14:textId="2E271091" w:rsidR="00683748" w:rsidRDefault="00C044B1" w:rsidP="00D36D35">
      <w:pPr>
        <w:pStyle w:val="divdocumentulli"/>
        <w:numPr>
          <w:ilvl w:val="0"/>
          <w:numId w:val="1"/>
        </w:numPr>
        <w:spacing w:line="240" w:lineRule="auto"/>
        <w:ind w:left="460" w:hanging="210"/>
        <w:rPr>
          <w:sz w:val="22"/>
          <w:szCs w:val="22"/>
        </w:rPr>
      </w:pPr>
      <w:r w:rsidRPr="000E5884">
        <w:rPr>
          <w:sz w:val="22"/>
          <w:szCs w:val="22"/>
        </w:rPr>
        <w:t>Big Data on AWS</w:t>
      </w:r>
    </w:p>
    <w:p w14:paraId="4DA0050C" w14:textId="0D856C04" w:rsidR="00037A40" w:rsidRPr="000E5884" w:rsidRDefault="00037A40" w:rsidP="00D36D35">
      <w:pPr>
        <w:pStyle w:val="divdocumentulli"/>
        <w:numPr>
          <w:ilvl w:val="0"/>
          <w:numId w:val="1"/>
        </w:numPr>
        <w:spacing w:line="240" w:lineRule="auto"/>
        <w:ind w:left="460" w:hanging="210"/>
        <w:rPr>
          <w:sz w:val="22"/>
          <w:szCs w:val="22"/>
        </w:rPr>
      </w:pPr>
      <w:r w:rsidRPr="00037A40">
        <w:rPr>
          <w:sz w:val="22"/>
          <w:szCs w:val="22"/>
        </w:rPr>
        <w:t>Microsoft Azure Fundamentals</w:t>
      </w:r>
    </w:p>
    <w:p w14:paraId="7108E9CB" w14:textId="1E798194" w:rsidR="00683748" w:rsidRPr="000E5884" w:rsidRDefault="00000000" w:rsidP="003E3FB6">
      <w:pPr>
        <w:pStyle w:val="p"/>
        <w:spacing w:line="240" w:lineRule="auto"/>
        <w:rPr>
          <w:sz w:val="22"/>
          <w:szCs w:val="22"/>
        </w:rPr>
      </w:pPr>
      <w:r w:rsidRPr="000E5884">
        <w:rPr>
          <w:rStyle w:val="Strong1"/>
          <w:b/>
          <w:bCs/>
          <w:sz w:val="22"/>
          <w:szCs w:val="22"/>
        </w:rPr>
        <w:t>2.</w:t>
      </w:r>
      <w:r w:rsidR="006F0A10" w:rsidRPr="000E5884">
        <w:rPr>
          <w:rStyle w:val="Strong1"/>
          <w:b/>
          <w:bCs/>
          <w:sz w:val="22"/>
          <w:szCs w:val="22"/>
        </w:rPr>
        <w:t xml:space="preserve"> </w:t>
      </w:r>
      <w:r w:rsidRPr="000E5884">
        <w:rPr>
          <w:rStyle w:val="Strong1"/>
          <w:b/>
          <w:bCs/>
          <w:sz w:val="22"/>
          <w:szCs w:val="22"/>
        </w:rPr>
        <w:t>Other Certification</w:t>
      </w:r>
    </w:p>
    <w:p w14:paraId="7DFE16A4" w14:textId="77777777" w:rsidR="00683748" w:rsidRPr="000E5884" w:rsidRDefault="00000000" w:rsidP="003E3FB6">
      <w:pPr>
        <w:pStyle w:val="divdocumentulli"/>
        <w:numPr>
          <w:ilvl w:val="0"/>
          <w:numId w:val="2"/>
        </w:numPr>
        <w:spacing w:line="240" w:lineRule="auto"/>
        <w:ind w:left="460" w:hanging="210"/>
        <w:rPr>
          <w:sz w:val="22"/>
          <w:szCs w:val="22"/>
        </w:rPr>
      </w:pPr>
      <w:r w:rsidRPr="000E5884">
        <w:rPr>
          <w:sz w:val="22"/>
          <w:szCs w:val="22"/>
        </w:rPr>
        <w:t>Getting Started with Data Analytics on AWS (Coursera)</w:t>
      </w:r>
    </w:p>
    <w:p w14:paraId="1286F7BA" w14:textId="4800C12C" w:rsidR="00560391" w:rsidRPr="000E5884" w:rsidRDefault="00603107" w:rsidP="00603107">
      <w:pPr>
        <w:pStyle w:val="divdocumentdivheading"/>
        <w:tabs>
          <w:tab w:val="left" w:pos="3547"/>
          <w:tab w:val="left" w:pos="10420"/>
        </w:tabs>
        <w:spacing w:before="260" w:line="240" w:lineRule="auto"/>
        <w:rPr>
          <w:rStyle w:val="divdocumentdivsectiontitle"/>
          <w:smallCaps/>
          <w:sz w:val="28"/>
          <w:szCs w:val="28"/>
          <w:shd w:val="clear" w:color="auto" w:fill="FFFFFF"/>
        </w:rPr>
      </w:pPr>
      <w:r w:rsidRPr="000E5884">
        <w:rPr>
          <w:smallCaps/>
          <w:noProof/>
          <w:color w:val="394D6B"/>
        </w:rPr>
        <mc:AlternateContent>
          <mc:Choice Requires="wps">
            <w:drawing>
              <wp:anchor distT="0" distB="0" distL="114300" distR="114300" simplePos="0" relativeHeight="251661312" behindDoc="0" locked="0" layoutInCell="1" allowOverlap="1" wp14:anchorId="780DB022" wp14:editId="037F5655">
                <wp:simplePos x="0" y="0"/>
                <wp:positionH relativeFrom="column">
                  <wp:posOffset>0</wp:posOffset>
                </wp:positionH>
                <wp:positionV relativeFrom="paragraph">
                  <wp:posOffset>37465</wp:posOffset>
                </wp:positionV>
                <wp:extent cx="6530340" cy="68580"/>
                <wp:effectExtent l="0" t="0" r="22860" b="26670"/>
                <wp:wrapNone/>
                <wp:docPr id="244276954" name="Straight Connector 1"/>
                <wp:cNvGraphicFramePr/>
                <a:graphic xmlns:a="http://schemas.openxmlformats.org/drawingml/2006/main">
                  <a:graphicData uri="http://schemas.microsoft.com/office/word/2010/wordprocessingShape">
                    <wps:wsp>
                      <wps:cNvCnPr/>
                      <wps:spPr>
                        <a:xfrm flipV="1">
                          <a:off x="0" y="0"/>
                          <a:ext cx="6530340" cy="68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BADC0C"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95pt" to="514.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" strokecolor="black [3040]"/>
            </w:pict>
          </mc:Fallback>
        </mc:AlternateContent>
      </w:r>
      <w:r w:rsidR="00560391" w:rsidRPr="000E5884">
        <w:rPr>
          <w:rStyle w:val="divdocumentdivsectiontitle"/>
          <w:smallCaps/>
          <w:sz w:val="24"/>
          <w:szCs w:val="24"/>
          <w:shd w:val="clear" w:color="auto" w:fill="FFFFFF"/>
        </w:rPr>
        <w:t xml:space="preserve">Technical Skills   </w:t>
      </w:r>
      <w:r w:rsidR="00560391" w:rsidRPr="000E5884">
        <w:rPr>
          <w:rStyle w:val="divdocumentdivsectiontitle"/>
          <w:smallCaps/>
          <w:sz w:val="28"/>
          <w:szCs w:val="28"/>
          <w:shd w:val="clear" w:color="auto" w:fill="FFFFFF"/>
        </w:rPr>
        <w:tab/>
      </w:r>
    </w:p>
    <w:p w14:paraId="5EDA473A" w14:textId="42DF1CF4" w:rsidR="00560391" w:rsidRDefault="009544F2" w:rsidP="00603107">
      <w:pPr>
        <w:pStyle w:val="divdocumentskliSeculli"/>
        <w:numPr>
          <w:ilvl w:val="0"/>
          <w:numId w:val="13"/>
        </w:numPr>
        <w:spacing w:line="240" w:lineRule="auto"/>
        <w:ind w:left="200" w:hanging="210"/>
        <w:rPr>
          <w:rStyle w:val="span"/>
          <w:sz w:val="22"/>
          <w:szCs w:val="22"/>
        </w:rPr>
      </w:pPr>
      <w:r>
        <w:rPr>
          <w:rStyle w:val="Strong1"/>
          <w:b/>
          <w:bCs/>
          <w:sz w:val="22"/>
          <w:szCs w:val="22"/>
        </w:rPr>
        <w:t xml:space="preserve">AWS </w:t>
      </w:r>
      <w:r w:rsidR="00560391" w:rsidRPr="000E5884">
        <w:rPr>
          <w:rStyle w:val="Strong1"/>
          <w:b/>
          <w:bCs/>
          <w:sz w:val="22"/>
          <w:szCs w:val="22"/>
        </w:rPr>
        <w:t>Services :</w:t>
      </w:r>
      <w:r w:rsidR="00560391" w:rsidRPr="000E5884">
        <w:rPr>
          <w:rStyle w:val="span"/>
          <w:sz w:val="22"/>
          <w:szCs w:val="22"/>
        </w:rPr>
        <w:t xml:space="preserve"> S3, EC2, IAM, VPC, Lambda, Route 53, SNS, SQS, CloudWatch</w:t>
      </w:r>
      <w:r w:rsidR="00E15FCE" w:rsidRPr="000E5884">
        <w:rPr>
          <w:rStyle w:val="span"/>
          <w:sz w:val="22"/>
          <w:szCs w:val="22"/>
        </w:rPr>
        <w:t>, EKS</w:t>
      </w:r>
      <w:r w:rsidR="00E86ECF">
        <w:rPr>
          <w:rStyle w:val="span"/>
          <w:sz w:val="22"/>
          <w:szCs w:val="22"/>
        </w:rPr>
        <w:t>, ELB</w:t>
      </w:r>
    </w:p>
    <w:p w14:paraId="65CA1A27" w14:textId="4F1A65B9" w:rsidR="009544F2" w:rsidRDefault="009544F2" w:rsidP="00603107">
      <w:pPr>
        <w:pStyle w:val="divdocumentskliSeculli"/>
        <w:numPr>
          <w:ilvl w:val="0"/>
          <w:numId w:val="13"/>
        </w:numPr>
        <w:spacing w:line="240" w:lineRule="auto"/>
        <w:ind w:left="200" w:hanging="210"/>
        <w:rPr>
          <w:rStyle w:val="span"/>
          <w:sz w:val="22"/>
          <w:szCs w:val="22"/>
        </w:rPr>
      </w:pPr>
      <w:r w:rsidRPr="009544F2">
        <w:rPr>
          <w:rStyle w:val="Strong1"/>
          <w:b/>
          <w:bCs/>
          <w:sz w:val="22"/>
          <w:szCs w:val="22"/>
        </w:rPr>
        <w:t>Cloud:</w:t>
      </w:r>
      <w:r w:rsidRPr="009544F2">
        <w:rPr>
          <w:rStyle w:val="span"/>
          <w:sz w:val="22"/>
          <w:szCs w:val="22"/>
        </w:rPr>
        <w:t xml:space="preserve"> Azure &amp; GCP – foundational knowledge of key services</w:t>
      </w:r>
    </w:p>
    <w:p w14:paraId="76EB5FCC" w14:textId="7C51B643" w:rsidR="00560391" w:rsidRPr="009544F2" w:rsidRDefault="00560391" w:rsidP="00603107">
      <w:pPr>
        <w:pStyle w:val="divdocumentskliSeculli"/>
        <w:numPr>
          <w:ilvl w:val="0"/>
          <w:numId w:val="13"/>
        </w:numPr>
        <w:spacing w:line="240" w:lineRule="auto"/>
        <w:ind w:left="200" w:hanging="210"/>
        <w:rPr>
          <w:rStyle w:val="span"/>
          <w:sz w:val="22"/>
          <w:szCs w:val="22"/>
        </w:rPr>
      </w:pPr>
      <w:r w:rsidRPr="009544F2">
        <w:rPr>
          <w:rStyle w:val="Strong1"/>
          <w:b/>
          <w:bCs/>
          <w:sz w:val="22"/>
          <w:szCs w:val="22"/>
        </w:rPr>
        <w:t>Automation &amp; Tools :</w:t>
      </w:r>
      <w:r w:rsidRPr="009544F2">
        <w:rPr>
          <w:rStyle w:val="span"/>
          <w:sz w:val="22"/>
          <w:szCs w:val="22"/>
        </w:rPr>
        <w:t xml:space="preserve"> Python, HTML, Robot Framework, JIRA, GitHub, Postman</w:t>
      </w:r>
    </w:p>
    <w:p w14:paraId="3EC70C3F" w14:textId="77777777" w:rsidR="00560391" w:rsidRPr="000E5884" w:rsidRDefault="00560391" w:rsidP="00603107">
      <w:pPr>
        <w:pStyle w:val="divdocumentskliSeculli"/>
        <w:numPr>
          <w:ilvl w:val="0"/>
          <w:numId w:val="13"/>
        </w:numPr>
        <w:spacing w:line="240" w:lineRule="auto"/>
        <w:ind w:left="200" w:hanging="210"/>
        <w:rPr>
          <w:rStyle w:val="span"/>
          <w:sz w:val="22"/>
          <w:szCs w:val="22"/>
        </w:rPr>
      </w:pPr>
      <w:r w:rsidRPr="000E5884">
        <w:rPr>
          <w:rStyle w:val="Strong1"/>
          <w:b/>
          <w:bCs/>
          <w:sz w:val="22"/>
          <w:szCs w:val="22"/>
        </w:rPr>
        <w:t xml:space="preserve">Data &amp; Analytics : </w:t>
      </w:r>
      <w:r w:rsidRPr="000E5884">
        <w:rPr>
          <w:rStyle w:val="span"/>
          <w:sz w:val="22"/>
          <w:szCs w:val="22"/>
        </w:rPr>
        <w:t>Power BI, MySQL</w:t>
      </w:r>
    </w:p>
    <w:p w14:paraId="760A924D" w14:textId="23E27597" w:rsidR="00683748" w:rsidRPr="000E5884" w:rsidRDefault="00603107" w:rsidP="00C352D7">
      <w:pPr>
        <w:pStyle w:val="divdocumentdivheading"/>
        <w:tabs>
          <w:tab w:val="left" w:pos="3547"/>
          <w:tab w:val="left" w:pos="10420"/>
        </w:tabs>
        <w:spacing w:before="260" w:line="240" w:lineRule="auto"/>
        <w:ind w:left="-10"/>
        <w:rPr>
          <w:smallCaps/>
          <w:sz w:val="22"/>
          <w:szCs w:val="22"/>
        </w:rPr>
      </w:pPr>
      <w:r w:rsidRPr="000E5884">
        <w:rPr>
          <w:smallCaps/>
          <w:noProof/>
          <w:color w:val="394D6B"/>
        </w:rPr>
        <mc:AlternateContent>
          <mc:Choice Requires="wps">
            <w:drawing>
              <wp:anchor distT="0" distB="0" distL="114300" distR="114300" simplePos="0" relativeHeight="251663360" behindDoc="0" locked="0" layoutInCell="1" allowOverlap="1" wp14:anchorId="5BCBB8CC" wp14:editId="5A34AC86">
                <wp:simplePos x="0" y="0"/>
                <wp:positionH relativeFrom="column">
                  <wp:posOffset>0</wp:posOffset>
                </wp:positionH>
                <wp:positionV relativeFrom="paragraph">
                  <wp:posOffset>29845</wp:posOffset>
                </wp:positionV>
                <wp:extent cx="6530340" cy="68580"/>
                <wp:effectExtent l="0" t="0" r="22860" b="26670"/>
                <wp:wrapNone/>
                <wp:docPr id="789472959" name="Straight Connector 1"/>
                <wp:cNvGraphicFramePr/>
                <a:graphic xmlns:a="http://schemas.openxmlformats.org/drawingml/2006/main">
                  <a:graphicData uri="http://schemas.microsoft.com/office/word/2010/wordprocessingShape">
                    <wps:wsp>
                      <wps:cNvCnPr/>
                      <wps:spPr>
                        <a:xfrm flipV="1">
                          <a:off x="0" y="0"/>
                          <a:ext cx="6530340" cy="68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CD98EB"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5pt" to="514.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" strokecolor="black [3040]"/>
            </w:pict>
          </mc:Fallback>
        </mc:AlternateContent>
      </w:r>
      <w:r w:rsidRPr="000E5884">
        <w:rPr>
          <w:rStyle w:val="divdocumentdivsectiontitle"/>
          <w:smallCaps/>
          <w:sz w:val="24"/>
          <w:szCs w:val="24"/>
          <w:shd w:val="clear" w:color="auto" w:fill="FFFFFF"/>
        </w:rPr>
        <w:t xml:space="preserve">Work history   </w:t>
      </w:r>
      <w:r w:rsidRPr="000E5884">
        <w:rPr>
          <w:rStyle w:val="divdocumentdivsectiontitle"/>
          <w:smallCaps/>
          <w:sz w:val="28"/>
          <w:szCs w:val="28"/>
          <w:shd w:val="clear" w:color="auto" w:fill="FFFFFF"/>
        </w:rPr>
        <w:tab/>
      </w:r>
    </w:p>
    <w:p w14:paraId="0E9B8185" w14:textId="7B1AFBDB" w:rsidR="00683748" w:rsidRPr="000E5884" w:rsidRDefault="00000000" w:rsidP="00603107">
      <w:pPr>
        <w:pStyle w:val="divdocumentsinglecolumn"/>
        <w:spacing w:line="240" w:lineRule="auto"/>
        <w:rPr>
          <w:sz w:val="22"/>
          <w:szCs w:val="22"/>
        </w:rPr>
      </w:pPr>
      <w:r w:rsidRPr="000E5884">
        <w:rPr>
          <w:rStyle w:val="spanjobtitle"/>
          <w:sz w:val="22"/>
          <w:szCs w:val="22"/>
        </w:rPr>
        <w:t xml:space="preserve">Programmer </w:t>
      </w:r>
      <w:r w:rsidR="00DC6C41" w:rsidRPr="000E5884">
        <w:rPr>
          <w:rStyle w:val="spanjobtitle"/>
          <w:sz w:val="22"/>
          <w:szCs w:val="22"/>
        </w:rPr>
        <w:t xml:space="preserve">Analyst  </w:t>
      </w:r>
      <w:r w:rsidR="00D36D35" w:rsidRPr="000E5884">
        <w:rPr>
          <w:rStyle w:val="spanjobtitle"/>
          <w:sz w:val="22"/>
          <w:szCs w:val="22"/>
        </w:rPr>
        <w:t xml:space="preserve">   </w:t>
      </w:r>
      <w:r w:rsidR="00776F9E" w:rsidRPr="000E5884">
        <w:rPr>
          <w:rStyle w:val="spanjobtitle"/>
          <w:sz w:val="22"/>
          <w:szCs w:val="22"/>
        </w:rPr>
        <w:tab/>
      </w:r>
      <w:r w:rsidR="00776F9E" w:rsidRPr="000E5884">
        <w:rPr>
          <w:rStyle w:val="spanjobtitle"/>
          <w:sz w:val="22"/>
          <w:szCs w:val="22"/>
        </w:rPr>
        <w:tab/>
      </w:r>
      <w:r w:rsidR="00776F9E" w:rsidRPr="000E5884">
        <w:rPr>
          <w:rStyle w:val="spanjobtitle"/>
          <w:sz w:val="22"/>
          <w:szCs w:val="22"/>
        </w:rPr>
        <w:tab/>
      </w:r>
      <w:r w:rsidR="00776F9E" w:rsidRPr="000E5884">
        <w:rPr>
          <w:rStyle w:val="spanjobtitle"/>
          <w:sz w:val="22"/>
          <w:szCs w:val="22"/>
        </w:rPr>
        <w:tab/>
      </w:r>
      <w:r w:rsidR="00776F9E" w:rsidRPr="000E5884">
        <w:rPr>
          <w:rStyle w:val="spanjobtitle"/>
          <w:sz w:val="22"/>
          <w:szCs w:val="22"/>
        </w:rPr>
        <w:tab/>
      </w:r>
      <w:r w:rsidR="00776F9E" w:rsidRPr="000E5884">
        <w:rPr>
          <w:rStyle w:val="spanjobtitle"/>
          <w:sz w:val="22"/>
          <w:szCs w:val="22"/>
        </w:rPr>
        <w:tab/>
        <w:t xml:space="preserve">   </w:t>
      </w:r>
      <w:r w:rsidR="00D36D35" w:rsidRPr="000E5884">
        <w:rPr>
          <w:rStyle w:val="spanjobtitle"/>
          <w:sz w:val="22"/>
          <w:szCs w:val="22"/>
        </w:rPr>
        <w:t xml:space="preserve">  </w:t>
      </w:r>
      <w:r w:rsidR="00DC6C41" w:rsidRPr="000E5884">
        <w:rPr>
          <w:rStyle w:val="spanjobtitle"/>
          <w:sz w:val="22"/>
          <w:szCs w:val="22"/>
        </w:rPr>
        <w:t xml:space="preserve">  </w:t>
      </w:r>
      <w:r w:rsidR="005441DD" w:rsidRPr="000E5884">
        <w:rPr>
          <w:rStyle w:val="spanjobtitle"/>
          <w:sz w:val="22"/>
          <w:szCs w:val="22"/>
        </w:rPr>
        <w:t xml:space="preserve">    </w:t>
      </w:r>
      <w:r w:rsidR="00052C2B">
        <w:rPr>
          <w:rStyle w:val="spanjobtitle"/>
          <w:sz w:val="22"/>
          <w:szCs w:val="22"/>
        </w:rPr>
        <w:t xml:space="preserve"> </w:t>
      </w:r>
      <w:r w:rsidR="005441DD" w:rsidRPr="000E5884">
        <w:rPr>
          <w:rStyle w:val="spanjobtitle"/>
          <w:sz w:val="22"/>
          <w:szCs w:val="22"/>
        </w:rPr>
        <w:t xml:space="preserve">  </w:t>
      </w:r>
      <w:r w:rsidRPr="000E5884">
        <w:rPr>
          <w:rStyle w:val="span"/>
          <w:sz w:val="22"/>
          <w:szCs w:val="22"/>
        </w:rPr>
        <w:t xml:space="preserve"> </w:t>
      </w:r>
      <w:r w:rsidR="005441DD" w:rsidRPr="000E5884">
        <w:rPr>
          <w:rStyle w:val="span"/>
          <w:sz w:val="22"/>
          <w:szCs w:val="22"/>
        </w:rPr>
        <w:t xml:space="preserve">Feb </w:t>
      </w:r>
      <w:r w:rsidRPr="000E5884">
        <w:rPr>
          <w:rStyle w:val="span"/>
          <w:sz w:val="22"/>
          <w:szCs w:val="22"/>
        </w:rPr>
        <w:t xml:space="preserve">2021 </w:t>
      </w:r>
      <w:r w:rsidR="005441DD" w:rsidRPr="000E5884">
        <w:rPr>
          <w:rStyle w:val="span"/>
          <w:sz w:val="22"/>
          <w:szCs w:val="22"/>
        </w:rPr>
        <w:t xml:space="preserve"> –  </w:t>
      </w:r>
      <w:r w:rsidRPr="000E5884">
        <w:rPr>
          <w:rStyle w:val="span"/>
          <w:sz w:val="22"/>
          <w:szCs w:val="22"/>
        </w:rPr>
        <w:t xml:space="preserve"> </w:t>
      </w:r>
      <w:r w:rsidR="005441DD" w:rsidRPr="000E5884">
        <w:rPr>
          <w:rStyle w:val="span"/>
          <w:sz w:val="22"/>
          <w:szCs w:val="22"/>
        </w:rPr>
        <w:t>Oct</w:t>
      </w:r>
      <w:r w:rsidR="00ED3762" w:rsidRPr="000E5884">
        <w:rPr>
          <w:rStyle w:val="span"/>
          <w:sz w:val="22"/>
          <w:szCs w:val="22"/>
        </w:rPr>
        <w:t xml:space="preserve"> </w:t>
      </w:r>
      <w:r w:rsidRPr="000E5884">
        <w:rPr>
          <w:rStyle w:val="span"/>
          <w:sz w:val="22"/>
          <w:szCs w:val="22"/>
        </w:rPr>
        <w:t>2022</w:t>
      </w:r>
      <w:r w:rsidRPr="000E5884">
        <w:rPr>
          <w:rStyle w:val="spanpaddedline"/>
          <w:sz w:val="22"/>
          <w:szCs w:val="22"/>
        </w:rPr>
        <w:t xml:space="preserve"> </w:t>
      </w:r>
    </w:p>
    <w:p w14:paraId="7D8E420C" w14:textId="22331511" w:rsidR="00606988" w:rsidRPr="000E5884" w:rsidRDefault="00000000" w:rsidP="00603107">
      <w:pPr>
        <w:pStyle w:val="spanpaddedlineParagraph"/>
        <w:spacing w:line="240" w:lineRule="auto"/>
        <w:rPr>
          <w:rStyle w:val="span"/>
          <w:sz w:val="22"/>
          <w:szCs w:val="22"/>
        </w:rPr>
      </w:pPr>
      <w:r w:rsidRPr="000E5884">
        <w:rPr>
          <w:rStyle w:val="spancompanyname"/>
          <w:sz w:val="22"/>
          <w:szCs w:val="22"/>
        </w:rPr>
        <w:t>Cognizant</w:t>
      </w:r>
      <w:r w:rsidRPr="000E5884">
        <w:rPr>
          <w:rStyle w:val="span"/>
          <w:sz w:val="22"/>
          <w:szCs w:val="22"/>
        </w:rPr>
        <w:t xml:space="preserve"> – </w:t>
      </w:r>
      <w:r w:rsidR="0077539F" w:rsidRPr="000E5884">
        <w:rPr>
          <w:rStyle w:val="span"/>
          <w:sz w:val="22"/>
          <w:szCs w:val="22"/>
        </w:rPr>
        <w:t>Bengaluru</w:t>
      </w:r>
      <w:r w:rsidR="005441DD" w:rsidRPr="000E5884">
        <w:rPr>
          <w:rStyle w:val="span"/>
          <w:sz w:val="22"/>
          <w:szCs w:val="22"/>
        </w:rPr>
        <w:tab/>
      </w:r>
      <w:r w:rsidR="005441DD" w:rsidRPr="000E5884">
        <w:rPr>
          <w:rStyle w:val="span"/>
          <w:sz w:val="22"/>
          <w:szCs w:val="22"/>
        </w:rPr>
        <w:tab/>
      </w:r>
      <w:r w:rsidR="005441DD" w:rsidRPr="000E5884">
        <w:rPr>
          <w:rStyle w:val="span"/>
          <w:sz w:val="22"/>
          <w:szCs w:val="22"/>
        </w:rPr>
        <w:tab/>
      </w:r>
      <w:r w:rsidR="005441DD" w:rsidRPr="000E5884">
        <w:rPr>
          <w:rStyle w:val="span"/>
          <w:sz w:val="22"/>
          <w:szCs w:val="22"/>
        </w:rPr>
        <w:tab/>
      </w:r>
      <w:r w:rsidR="005441DD" w:rsidRPr="000E5884">
        <w:rPr>
          <w:rStyle w:val="span"/>
          <w:sz w:val="22"/>
          <w:szCs w:val="22"/>
        </w:rPr>
        <w:tab/>
      </w:r>
      <w:r w:rsidR="005441DD" w:rsidRPr="000E5884">
        <w:rPr>
          <w:rStyle w:val="span"/>
          <w:sz w:val="22"/>
          <w:szCs w:val="22"/>
        </w:rPr>
        <w:tab/>
      </w:r>
      <w:r w:rsidR="005441DD" w:rsidRPr="000E5884">
        <w:rPr>
          <w:rStyle w:val="span"/>
          <w:sz w:val="22"/>
          <w:szCs w:val="22"/>
        </w:rPr>
        <w:tab/>
      </w:r>
      <w:r w:rsidR="00052C2B">
        <w:rPr>
          <w:rStyle w:val="span"/>
          <w:sz w:val="22"/>
          <w:szCs w:val="22"/>
        </w:rPr>
        <w:t xml:space="preserve">  </w:t>
      </w:r>
      <w:r w:rsidRPr="000E5884">
        <w:rPr>
          <w:rStyle w:val="span"/>
          <w:sz w:val="22"/>
          <w:szCs w:val="22"/>
        </w:rPr>
        <w:t xml:space="preserve"> </w:t>
      </w:r>
      <w:r w:rsidR="005441DD" w:rsidRPr="000E5884">
        <w:rPr>
          <w:b/>
          <w:bCs/>
          <w:sz w:val="22"/>
          <w:szCs w:val="22"/>
        </w:rPr>
        <w:t>Client</w:t>
      </w:r>
      <w:r w:rsidR="005441DD" w:rsidRPr="000E5884">
        <w:rPr>
          <w:sz w:val="22"/>
          <w:szCs w:val="22"/>
        </w:rPr>
        <w:t xml:space="preserve"> </w:t>
      </w:r>
      <w:r w:rsidR="005441DD" w:rsidRPr="000E5884">
        <w:rPr>
          <w:rStyle w:val="span"/>
          <w:sz w:val="22"/>
          <w:szCs w:val="22"/>
        </w:rPr>
        <w:t>–</w:t>
      </w:r>
      <w:r w:rsidR="00606988" w:rsidRPr="000E5884">
        <w:rPr>
          <w:rStyle w:val="span"/>
          <w:sz w:val="22"/>
          <w:szCs w:val="22"/>
        </w:rPr>
        <w:t xml:space="preserve"> COX Communication</w:t>
      </w:r>
    </w:p>
    <w:p w14:paraId="567CDE2C" w14:textId="541A6E98" w:rsidR="00683748" w:rsidRPr="000E5884" w:rsidRDefault="00000000" w:rsidP="00603107">
      <w:pPr>
        <w:pStyle w:val="divdocumentulli"/>
        <w:numPr>
          <w:ilvl w:val="0"/>
          <w:numId w:val="3"/>
        </w:numPr>
        <w:spacing w:line="240" w:lineRule="auto"/>
        <w:ind w:left="460" w:hanging="210"/>
        <w:rPr>
          <w:rStyle w:val="span"/>
          <w:sz w:val="22"/>
          <w:szCs w:val="22"/>
        </w:rPr>
      </w:pPr>
      <w:r w:rsidRPr="000E5884">
        <w:rPr>
          <w:rStyle w:val="span"/>
          <w:sz w:val="22"/>
          <w:szCs w:val="22"/>
        </w:rPr>
        <w:t>Automated critical test cases using Python, Selenium</w:t>
      </w:r>
      <w:r w:rsidR="009544F2">
        <w:rPr>
          <w:rStyle w:val="span"/>
          <w:sz w:val="22"/>
          <w:szCs w:val="22"/>
        </w:rPr>
        <w:t xml:space="preserve"> </w:t>
      </w:r>
      <w:r w:rsidRPr="000E5884">
        <w:rPr>
          <w:rStyle w:val="span"/>
          <w:sz w:val="22"/>
          <w:szCs w:val="22"/>
        </w:rPr>
        <w:t>and Robot Framework, improving test coverage by 20-25% and reduced the manual testing effort.</w:t>
      </w:r>
    </w:p>
    <w:p w14:paraId="0F6419ED" w14:textId="187DEC00" w:rsidR="00683748" w:rsidRPr="000E5884" w:rsidRDefault="00D36D35" w:rsidP="00D36D35">
      <w:pPr>
        <w:pStyle w:val="divdocumentulli"/>
        <w:numPr>
          <w:ilvl w:val="0"/>
          <w:numId w:val="3"/>
        </w:numPr>
        <w:spacing w:line="240" w:lineRule="auto"/>
        <w:ind w:left="460" w:hanging="210"/>
        <w:rPr>
          <w:rStyle w:val="span"/>
          <w:sz w:val="22"/>
          <w:szCs w:val="22"/>
        </w:rPr>
      </w:pPr>
      <w:r w:rsidRPr="000E5884">
        <w:rPr>
          <w:rStyle w:val="span"/>
          <w:sz w:val="22"/>
          <w:szCs w:val="22"/>
        </w:rPr>
        <w:t>I have contributed to the complete project lifecycle by preparing and managing key testing documents, including test plans, test designs, test execution reports, test case matrices, and test closure documents. Leveraged JIRA for defect tracking and reporting.</w:t>
      </w:r>
    </w:p>
    <w:p w14:paraId="46229D7B" w14:textId="77777777" w:rsidR="00683748" w:rsidRPr="000E5884" w:rsidRDefault="00000000" w:rsidP="00603107">
      <w:pPr>
        <w:pStyle w:val="divdocumentulli"/>
        <w:numPr>
          <w:ilvl w:val="0"/>
          <w:numId w:val="3"/>
        </w:numPr>
        <w:spacing w:line="240" w:lineRule="auto"/>
        <w:ind w:left="460" w:hanging="210"/>
        <w:rPr>
          <w:rStyle w:val="span"/>
          <w:sz w:val="22"/>
          <w:szCs w:val="22"/>
        </w:rPr>
      </w:pPr>
      <w:r w:rsidRPr="000E5884">
        <w:rPr>
          <w:rStyle w:val="span"/>
          <w:sz w:val="22"/>
          <w:szCs w:val="22"/>
        </w:rPr>
        <w:t>Led test planning and execution for multiple projects, ensuring smooth coordination with on-site and offshore teams and managing daily progress tracker.</w:t>
      </w:r>
    </w:p>
    <w:p w14:paraId="39005066" w14:textId="77777777" w:rsidR="00683748" w:rsidRPr="000E5884" w:rsidRDefault="00000000" w:rsidP="00603107">
      <w:pPr>
        <w:pStyle w:val="divdocumentulli"/>
        <w:numPr>
          <w:ilvl w:val="0"/>
          <w:numId w:val="3"/>
        </w:numPr>
        <w:spacing w:line="240" w:lineRule="auto"/>
        <w:ind w:left="460" w:hanging="210"/>
        <w:rPr>
          <w:rStyle w:val="span"/>
          <w:sz w:val="22"/>
          <w:szCs w:val="22"/>
        </w:rPr>
      </w:pPr>
      <w:r w:rsidRPr="000E5884">
        <w:rPr>
          <w:rStyle w:val="span"/>
          <w:sz w:val="22"/>
          <w:szCs w:val="22"/>
        </w:rPr>
        <w:t>Independently performed end-to-end testing and validation of telephony services, ensuring comprehensive test coverage through the automation of critical test cases.</w:t>
      </w:r>
    </w:p>
    <w:p w14:paraId="798015B7" w14:textId="20FA990A" w:rsidR="00D36D35" w:rsidRPr="00037A40" w:rsidRDefault="00000000" w:rsidP="00D36D35">
      <w:pPr>
        <w:pStyle w:val="divdocumentulli"/>
        <w:numPr>
          <w:ilvl w:val="0"/>
          <w:numId w:val="3"/>
        </w:numPr>
        <w:spacing w:line="240" w:lineRule="auto"/>
        <w:ind w:left="460" w:hanging="210"/>
        <w:rPr>
          <w:sz w:val="22"/>
          <w:szCs w:val="22"/>
        </w:rPr>
      </w:pPr>
      <w:r w:rsidRPr="000E5884">
        <w:rPr>
          <w:rStyle w:val="span"/>
          <w:sz w:val="22"/>
          <w:szCs w:val="22"/>
        </w:rPr>
        <w:t>Received the 'Doing the Right Thing, the Right Way' award.</w:t>
      </w:r>
    </w:p>
    <w:p w14:paraId="7AD8D02C" w14:textId="04F4166F" w:rsidR="00683748" w:rsidRPr="00517C0D" w:rsidRDefault="00603107" w:rsidP="00603107">
      <w:pPr>
        <w:pStyle w:val="divdocumentdivheading"/>
        <w:tabs>
          <w:tab w:val="left" w:pos="3547"/>
          <w:tab w:val="left" w:pos="10420"/>
        </w:tabs>
        <w:spacing w:before="260" w:line="240" w:lineRule="auto"/>
        <w:rPr>
          <w:rStyle w:val="divdocumentdivsectiontitle"/>
          <w:color w:val="auto"/>
          <w:sz w:val="22"/>
          <w:szCs w:val="22"/>
        </w:rPr>
      </w:pPr>
      <w:r w:rsidRPr="00517C0D">
        <w:rPr>
          <w:rStyle w:val="divdocumentdivsectiontitle"/>
          <w:smallCaps/>
          <w:noProof/>
          <w:sz w:val="32"/>
          <w:szCs w:val="32"/>
          <w:shd w:val="clear" w:color="auto" w:fill="FFFFFF"/>
        </w:rPr>
        <mc:AlternateContent>
          <mc:Choice Requires="wps">
            <w:drawing>
              <wp:anchor distT="0" distB="0" distL="114300" distR="114300" simplePos="0" relativeHeight="251665408" behindDoc="0" locked="0" layoutInCell="1" allowOverlap="1" wp14:anchorId="514504D9" wp14:editId="43CE40D9">
                <wp:simplePos x="0" y="0"/>
                <wp:positionH relativeFrom="column">
                  <wp:posOffset>0</wp:posOffset>
                </wp:positionH>
                <wp:positionV relativeFrom="paragraph">
                  <wp:posOffset>45085</wp:posOffset>
                </wp:positionV>
                <wp:extent cx="6530340" cy="68580"/>
                <wp:effectExtent l="0" t="0" r="22860" b="26670"/>
                <wp:wrapNone/>
                <wp:docPr id="853158413" name="Straight Connector 1"/>
                <wp:cNvGraphicFramePr/>
                <a:graphic xmlns:a="http://schemas.openxmlformats.org/drawingml/2006/main">
                  <a:graphicData uri="http://schemas.microsoft.com/office/word/2010/wordprocessingShape">
                    <wps:wsp>
                      <wps:cNvCnPr/>
                      <wps:spPr>
                        <a:xfrm flipV="1">
                          <a:off x="0" y="0"/>
                          <a:ext cx="6530340" cy="68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81DEDB" id="Straight Connector 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3.55pt" to="514.2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" strokecolor="black [3040]"/>
            </w:pict>
          </mc:Fallback>
        </mc:AlternateContent>
      </w:r>
      <w:r w:rsidRPr="00517C0D">
        <w:rPr>
          <w:rStyle w:val="divdocumentdivsectiontitle"/>
          <w:smallCaps/>
          <w:sz w:val="32"/>
          <w:szCs w:val="32"/>
          <w:shd w:val="clear" w:color="auto" w:fill="FFFFFF"/>
        </w:rPr>
        <w:t>p</w:t>
      </w:r>
      <w:r w:rsidRPr="000E5884">
        <w:rPr>
          <w:rStyle w:val="divdocumentdivsectiontitle"/>
          <w:smallCaps/>
          <w:sz w:val="24"/>
          <w:szCs w:val="24"/>
          <w:shd w:val="clear" w:color="auto" w:fill="FFFFFF"/>
        </w:rPr>
        <w:t xml:space="preserve">rojects   </w:t>
      </w:r>
      <w:r w:rsidR="00517C0D">
        <w:rPr>
          <w:rStyle w:val="divdocumentdivsectiontitle"/>
          <w:smallCaps/>
          <w:sz w:val="24"/>
          <w:szCs w:val="24"/>
          <w:shd w:val="clear" w:color="auto" w:fill="FFFFFF"/>
        </w:rPr>
        <w:t>(</w:t>
      </w:r>
      <w:r w:rsidR="00517C0D" w:rsidRPr="00201BF5">
        <w:rPr>
          <w:rStyle w:val="divdocumentdivsectiontitle"/>
          <w:smallCaps/>
          <w:sz w:val="22"/>
          <w:szCs w:val="22"/>
          <w:shd w:val="clear" w:color="auto" w:fill="FFFFFF"/>
        </w:rPr>
        <w:t xml:space="preserve"> </w:t>
      </w:r>
      <w:r w:rsidR="00517C0D" w:rsidRPr="00201BF5">
        <w:rPr>
          <w:rStyle w:val="Hyperlink"/>
          <w:color w:val="000000" w:themeColor="text1"/>
          <w:sz w:val="16"/>
          <w:szCs w:val="16"/>
          <w:u w:val="none"/>
        </w:rPr>
        <w:t>WWW</w:t>
      </w:r>
      <w:r w:rsidR="00517C0D" w:rsidRPr="00201BF5">
        <w:rPr>
          <w:rStyle w:val="Hyperlink"/>
          <w:color w:val="000000" w:themeColor="text1"/>
          <w:sz w:val="22"/>
          <w:szCs w:val="22"/>
          <w:u w:val="none"/>
        </w:rPr>
        <w:t>:</w:t>
      </w:r>
      <w:r w:rsidR="00517C0D" w:rsidRPr="00201BF5">
        <w:rPr>
          <w:rStyle w:val="documenttxt-bold"/>
          <w:sz w:val="22"/>
          <w:szCs w:val="22"/>
        </w:rPr>
        <w:t> </w:t>
      </w:r>
      <w:hyperlink r:id="rId8" w:history="1">
        <w:r w:rsidR="00517C0D" w:rsidRPr="00201BF5">
          <w:rPr>
            <w:rStyle w:val="Hyperlink"/>
            <w:color w:val="000000" w:themeColor="text1"/>
            <w:sz w:val="22"/>
            <w:szCs w:val="22"/>
            <w:u w:val="none"/>
          </w:rPr>
          <w:t>https://github.com/akankshabin1</w:t>
        </w:r>
      </w:hyperlink>
      <w:r w:rsidR="00517C0D">
        <w:rPr>
          <w:sz w:val="22"/>
          <w:szCs w:val="22"/>
        </w:rPr>
        <w:t xml:space="preserve"> )</w:t>
      </w:r>
      <w:r w:rsidRPr="00517C0D">
        <w:rPr>
          <w:rStyle w:val="divdocumentdivsectiontitle"/>
          <w:sz w:val="28"/>
          <w:szCs w:val="28"/>
          <w:shd w:val="clear" w:color="auto" w:fill="FFFFFF"/>
        </w:rPr>
        <w:tab/>
      </w:r>
    </w:p>
    <w:p w14:paraId="63B08754" w14:textId="5C51B850" w:rsidR="00F539BB" w:rsidRPr="000E5884" w:rsidRDefault="00000000" w:rsidP="00603107">
      <w:pPr>
        <w:pStyle w:val="p"/>
        <w:spacing w:line="240" w:lineRule="auto"/>
        <w:rPr>
          <w:sz w:val="22"/>
          <w:szCs w:val="22"/>
        </w:rPr>
      </w:pPr>
      <w:r w:rsidRPr="000E5884">
        <w:rPr>
          <w:rStyle w:val="Strong1"/>
          <w:b/>
          <w:bCs/>
          <w:sz w:val="22"/>
          <w:szCs w:val="22"/>
        </w:rPr>
        <w:t>1.</w:t>
      </w:r>
      <w:r w:rsidR="00F539BB" w:rsidRPr="000E5884">
        <w:rPr>
          <w:rStyle w:val="Strong1"/>
          <w:b/>
          <w:bCs/>
          <w:sz w:val="22"/>
          <w:szCs w:val="22"/>
        </w:rPr>
        <w:t xml:space="preserve"> Data Pipeline on AWS</w:t>
      </w:r>
    </w:p>
    <w:p w14:paraId="064492F6" w14:textId="77777777" w:rsidR="00F539BB" w:rsidRPr="000E5884" w:rsidRDefault="00F539BB" w:rsidP="00603107">
      <w:pPr>
        <w:pStyle w:val="divdocumentulli"/>
        <w:numPr>
          <w:ilvl w:val="0"/>
          <w:numId w:val="5"/>
        </w:numPr>
        <w:spacing w:line="240" w:lineRule="auto"/>
        <w:ind w:left="460" w:hanging="210"/>
        <w:rPr>
          <w:sz w:val="22"/>
          <w:szCs w:val="22"/>
        </w:rPr>
      </w:pPr>
      <w:r w:rsidRPr="000E5884">
        <w:rPr>
          <w:sz w:val="22"/>
          <w:szCs w:val="22"/>
        </w:rPr>
        <w:t>Built a scalable data pipeline on AWS to transform CSV files into JSON using AWS Glue, with automated job triggering via AWS Lambda.</w:t>
      </w:r>
    </w:p>
    <w:p w14:paraId="0FC69AFF" w14:textId="77777777" w:rsidR="00F539BB" w:rsidRPr="000E5884" w:rsidRDefault="00F539BB" w:rsidP="00603107">
      <w:pPr>
        <w:pStyle w:val="divdocumentulli"/>
        <w:numPr>
          <w:ilvl w:val="0"/>
          <w:numId w:val="5"/>
        </w:numPr>
        <w:spacing w:line="240" w:lineRule="auto"/>
        <w:ind w:left="460" w:hanging="210"/>
        <w:rPr>
          <w:sz w:val="22"/>
          <w:szCs w:val="22"/>
        </w:rPr>
      </w:pPr>
      <w:r w:rsidRPr="000E5884">
        <w:rPr>
          <w:sz w:val="22"/>
          <w:szCs w:val="22"/>
        </w:rPr>
        <w:t>Leveraged Amazon S3 for data storage, implemented IAM policies for secure access, and integrated CloudWatch for monitoring and operational insights.</w:t>
      </w:r>
    </w:p>
    <w:p w14:paraId="6AB7288F" w14:textId="3CD7ACAB" w:rsidR="00683748" w:rsidRPr="000E5884" w:rsidRDefault="00F539BB" w:rsidP="00603107">
      <w:pPr>
        <w:pStyle w:val="p"/>
        <w:spacing w:line="240" w:lineRule="auto"/>
        <w:rPr>
          <w:sz w:val="22"/>
          <w:szCs w:val="22"/>
        </w:rPr>
      </w:pPr>
      <w:r w:rsidRPr="000E5884">
        <w:rPr>
          <w:rStyle w:val="Strong1"/>
          <w:b/>
          <w:bCs/>
          <w:sz w:val="22"/>
          <w:szCs w:val="22"/>
        </w:rPr>
        <w:t>2.</w:t>
      </w:r>
      <w:r w:rsidR="00606988" w:rsidRPr="000E5884">
        <w:rPr>
          <w:rStyle w:val="Strong1"/>
          <w:b/>
          <w:bCs/>
          <w:sz w:val="22"/>
          <w:szCs w:val="22"/>
        </w:rPr>
        <w:t xml:space="preserve"> </w:t>
      </w:r>
      <w:r w:rsidRPr="000E5884">
        <w:rPr>
          <w:rStyle w:val="Strong1"/>
          <w:b/>
          <w:bCs/>
          <w:sz w:val="22"/>
          <w:szCs w:val="22"/>
        </w:rPr>
        <w:t>Real-Time Data Management</w:t>
      </w:r>
    </w:p>
    <w:p w14:paraId="0F9BEA77" w14:textId="77777777" w:rsidR="00683748" w:rsidRPr="000E5884" w:rsidRDefault="00000000" w:rsidP="00603107">
      <w:pPr>
        <w:pStyle w:val="divdocumentulli"/>
        <w:numPr>
          <w:ilvl w:val="0"/>
          <w:numId w:val="4"/>
        </w:numPr>
        <w:spacing w:line="240" w:lineRule="auto"/>
        <w:ind w:left="460" w:hanging="210"/>
        <w:rPr>
          <w:sz w:val="22"/>
          <w:szCs w:val="22"/>
        </w:rPr>
      </w:pPr>
      <w:r w:rsidRPr="000E5884">
        <w:rPr>
          <w:sz w:val="22"/>
          <w:szCs w:val="22"/>
        </w:rPr>
        <w:t>Designed a streaming data solution using AWS Kinesis, Lambda, and DynamoDB to ingest, process, and store real-time sensor data.</w:t>
      </w:r>
    </w:p>
    <w:p w14:paraId="6B7E9C03" w14:textId="77777777" w:rsidR="00683748" w:rsidRPr="000E5884" w:rsidRDefault="00000000" w:rsidP="00603107">
      <w:pPr>
        <w:pStyle w:val="divdocumentulli"/>
        <w:numPr>
          <w:ilvl w:val="0"/>
          <w:numId w:val="4"/>
        </w:numPr>
        <w:spacing w:line="240" w:lineRule="auto"/>
        <w:ind w:left="460" w:hanging="210"/>
        <w:rPr>
          <w:sz w:val="22"/>
          <w:szCs w:val="22"/>
        </w:rPr>
      </w:pPr>
      <w:r w:rsidRPr="000E5884">
        <w:rPr>
          <w:sz w:val="22"/>
          <w:szCs w:val="22"/>
        </w:rPr>
        <w:t>Ensured fault tolerance and scalability for high-velocity data processing.</w:t>
      </w:r>
    </w:p>
    <w:p w14:paraId="5EFDFF77" w14:textId="3907F284" w:rsidR="00683748" w:rsidRPr="000E5884" w:rsidRDefault="00000000" w:rsidP="00603107">
      <w:pPr>
        <w:pStyle w:val="p"/>
        <w:spacing w:line="240" w:lineRule="auto"/>
        <w:rPr>
          <w:sz w:val="22"/>
          <w:szCs w:val="22"/>
        </w:rPr>
      </w:pPr>
      <w:r w:rsidRPr="000E5884">
        <w:rPr>
          <w:rStyle w:val="Strong1"/>
          <w:b/>
          <w:bCs/>
          <w:sz w:val="22"/>
          <w:szCs w:val="22"/>
        </w:rPr>
        <w:t>3.</w:t>
      </w:r>
      <w:r w:rsidR="00606988" w:rsidRPr="000E5884">
        <w:rPr>
          <w:rStyle w:val="Strong1"/>
          <w:b/>
          <w:bCs/>
          <w:sz w:val="22"/>
          <w:szCs w:val="22"/>
        </w:rPr>
        <w:t xml:space="preserve"> </w:t>
      </w:r>
      <w:r w:rsidRPr="000E5884">
        <w:rPr>
          <w:rStyle w:val="Strong1"/>
          <w:b/>
          <w:bCs/>
          <w:sz w:val="22"/>
          <w:szCs w:val="22"/>
        </w:rPr>
        <w:t>Server Monitoring System</w:t>
      </w:r>
    </w:p>
    <w:p w14:paraId="513E640D" w14:textId="77777777" w:rsidR="00683748" w:rsidRPr="000E5884" w:rsidRDefault="00000000" w:rsidP="00603107">
      <w:pPr>
        <w:pStyle w:val="divdocumentulli"/>
        <w:numPr>
          <w:ilvl w:val="0"/>
          <w:numId w:val="6"/>
        </w:numPr>
        <w:spacing w:line="240" w:lineRule="auto"/>
        <w:ind w:left="460" w:hanging="210"/>
        <w:rPr>
          <w:sz w:val="22"/>
          <w:szCs w:val="22"/>
        </w:rPr>
      </w:pPr>
      <w:r w:rsidRPr="000E5884">
        <w:rPr>
          <w:sz w:val="22"/>
          <w:szCs w:val="22"/>
        </w:rPr>
        <w:t>Deployed AWS CloudWatch for performance monitoring on EC2 instance</w:t>
      </w:r>
    </w:p>
    <w:p w14:paraId="61912F2C" w14:textId="77777777" w:rsidR="00683748" w:rsidRPr="000E5884" w:rsidRDefault="00000000" w:rsidP="00603107">
      <w:pPr>
        <w:pStyle w:val="divdocumentulli"/>
        <w:numPr>
          <w:ilvl w:val="0"/>
          <w:numId w:val="6"/>
        </w:numPr>
        <w:spacing w:line="240" w:lineRule="auto"/>
        <w:ind w:left="460" w:hanging="210"/>
        <w:rPr>
          <w:sz w:val="22"/>
          <w:szCs w:val="22"/>
        </w:rPr>
      </w:pPr>
      <w:r w:rsidRPr="000E5884">
        <w:rPr>
          <w:sz w:val="22"/>
          <w:szCs w:val="22"/>
        </w:rPr>
        <w:t>Configured SNS to send alerts for CPU, memory, and disk utilization breaches.</w:t>
      </w:r>
    </w:p>
    <w:p w14:paraId="19CB8CC5" w14:textId="7B9922C4" w:rsidR="00683748" w:rsidRDefault="00000000" w:rsidP="00603107">
      <w:pPr>
        <w:pStyle w:val="p"/>
        <w:spacing w:line="240" w:lineRule="auto"/>
        <w:rPr>
          <w:rStyle w:val="Strong1"/>
          <w:b/>
          <w:bCs/>
          <w:sz w:val="22"/>
          <w:szCs w:val="22"/>
        </w:rPr>
      </w:pPr>
      <w:r w:rsidRPr="000E5884">
        <w:rPr>
          <w:rStyle w:val="Strong1"/>
          <w:b/>
          <w:bCs/>
          <w:sz w:val="22"/>
          <w:szCs w:val="22"/>
        </w:rPr>
        <w:t>4.</w:t>
      </w:r>
      <w:r w:rsidR="00606988" w:rsidRPr="000E5884">
        <w:rPr>
          <w:rStyle w:val="Strong1"/>
          <w:b/>
          <w:bCs/>
          <w:sz w:val="22"/>
          <w:szCs w:val="22"/>
        </w:rPr>
        <w:t xml:space="preserve"> </w:t>
      </w:r>
      <w:r w:rsidRPr="000E5884">
        <w:rPr>
          <w:rStyle w:val="Strong1"/>
          <w:b/>
          <w:bCs/>
          <w:sz w:val="22"/>
          <w:szCs w:val="22"/>
        </w:rPr>
        <w:t>Scalable WordPress Setup &amp; Monitoring</w:t>
      </w:r>
    </w:p>
    <w:p w14:paraId="58933139" w14:textId="1A4902C6" w:rsidR="007C61AB" w:rsidRPr="009544F2" w:rsidRDefault="007C61AB" w:rsidP="009544F2">
      <w:pPr>
        <w:pStyle w:val="divdocumentulli"/>
        <w:numPr>
          <w:ilvl w:val="0"/>
          <w:numId w:val="7"/>
        </w:numPr>
        <w:spacing w:line="240" w:lineRule="auto"/>
        <w:ind w:left="460" w:hanging="210"/>
        <w:rPr>
          <w:sz w:val="22"/>
          <w:szCs w:val="22"/>
        </w:rPr>
      </w:pPr>
      <w:r w:rsidRPr="000E5884">
        <w:rPr>
          <w:sz w:val="22"/>
          <w:szCs w:val="22"/>
        </w:rPr>
        <w:t>Created a CloudFormation stack to deploy EC2, RDS, Load Balancer, and Route 53 for a highly available WordPress site.</w:t>
      </w:r>
      <w:r w:rsidR="009544F2">
        <w:rPr>
          <w:sz w:val="22"/>
          <w:szCs w:val="22"/>
        </w:rPr>
        <w:t xml:space="preserve"> </w:t>
      </w:r>
      <w:r w:rsidRPr="009544F2">
        <w:rPr>
          <w:sz w:val="22"/>
          <w:szCs w:val="22"/>
        </w:rPr>
        <w:t>Integrated Lambda for serverless automation tasks and CloudWatch for uptime monitoring.</w:t>
      </w:r>
    </w:p>
    <w:p w14:paraId="7278BD52" w14:textId="4B689D5C" w:rsidR="007C61AB" w:rsidRPr="009544F2" w:rsidRDefault="007C61AB" w:rsidP="00603107">
      <w:pPr>
        <w:pStyle w:val="p"/>
        <w:spacing w:line="240" w:lineRule="auto"/>
        <w:rPr>
          <w:rStyle w:val="Strong1"/>
          <w:b/>
          <w:bCs/>
          <w:sz w:val="22"/>
          <w:szCs w:val="22"/>
        </w:rPr>
      </w:pPr>
      <w:r>
        <w:rPr>
          <w:rStyle w:val="Strong1"/>
          <w:b/>
          <w:bCs/>
          <w:sz w:val="22"/>
          <w:szCs w:val="22"/>
        </w:rPr>
        <w:t xml:space="preserve">5. </w:t>
      </w:r>
      <w:r w:rsidR="009544F2" w:rsidRPr="009544F2">
        <w:rPr>
          <w:rStyle w:val="Strong1"/>
          <w:b/>
          <w:bCs/>
          <w:sz w:val="22"/>
          <w:szCs w:val="22"/>
        </w:rPr>
        <w:t>Zomato Analysis (Power BI):</w:t>
      </w:r>
    </w:p>
    <w:p w14:paraId="394475F4" w14:textId="5AE6A711" w:rsidR="00683748" w:rsidRPr="009544F2" w:rsidRDefault="009544F2" w:rsidP="009544F2">
      <w:pPr>
        <w:pStyle w:val="divdocumentulli"/>
        <w:numPr>
          <w:ilvl w:val="0"/>
          <w:numId w:val="7"/>
        </w:numPr>
        <w:spacing w:line="240" w:lineRule="auto"/>
        <w:ind w:left="460" w:hanging="210"/>
        <w:rPr>
          <w:sz w:val="22"/>
          <w:szCs w:val="22"/>
        </w:rPr>
      </w:pPr>
      <w:r w:rsidRPr="009544F2">
        <w:rPr>
          <w:sz w:val="22"/>
          <w:szCs w:val="22"/>
        </w:rPr>
        <w:t>Conducted an in-depth analysis of Zomato’s performance, focusing on customer satisfaction and operational efficiency. Created visualizations to identify key business drivers.</w:t>
      </w:r>
    </w:p>
    <w:p w14:paraId="44AF2219" w14:textId="2361E4E7" w:rsidR="00683748" w:rsidRPr="000E5884" w:rsidRDefault="00603107" w:rsidP="00603107">
      <w:pPr>
        <w:pStyle w:val="divdocumentdivheading"/>
        <w:tabs>
          <w:tab w:val="left" w:pos="3547"/>
          <w:tab w:val="left" w:pos="10420"/>
        </w:tabs>
        <w:spacing w:before="260" w:line="240" w:lineRule="auto"/>
        <w:rPr>
          <w:rStyle w:val="divdocumentdivsectiontitle"/>
          <w:sz w:val="28"/>
          <w:szCs w:val="28"/>
          <w:shd w:val="clear" w:color="auto" w:fill="FFFFFF"/>
        </w:rPr>
      </w:pPr>
      <w:r w:rsidRPr="000E5884">
        <w:rPr>
          <w:smallCaps/>
          <w:noProof/>
          <w:color w:val="394D6B"/>
          <w:sz w:val="28"/>
          <w:szCs w:val="28"/>
        </w:rPr>
        <mc:AlternateContent>
          <mc:Choice Requires="wps">
            <w:drawing>
              <wp:anchor distT="0" distB="0" distL="114300" distR="114300" simplePos="0" relativeHeight="251667456" behindDoc="0" locked="0" layoutInCell="1" allowOverlap="1" wp14:anchorId="6ED42D3C" wp14:editId="62DCD85B">
                <wp:simplePos x="0" y="0"/>
                <wp:positionH relativeFrom="column">
                  <wp:posOffset>0</wp:posOffset>
                </wp:positionH>
                <wp:positionV relativeFrom="paragraph">
                  <wp:posOffset>29845</wp:posOffset>
                </wp:positionV>
                <wp:extent cx="6530340" cy="68580"/>
                <wp:effectExtent l="0" t="0" r="22860" b="26670"/>
                <wp:wrapNone/>
                <wp:docPr id="1996714378" name="Straight Connector 1"/>
                <wp:cNvGraphicFramePr/>
                <a:graphic xmlns:a="http://schemas.openxmlformats.org/drawingml/2006/main">
                  <a:graphicData uri="http://schemas.microsoft.com/office/word/2010/wordprocessingShape">
                    <wps:wsp>
                      <wps:cNvCnPr/>
                      <wps:spPr>
                        <a:xfrm flipV="1">
                          <a:off x="0" y="0"/>
                          <a:ext cx="6530340" cy="68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A0AAD1" id="Straight Connector 1"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5pt" to="514.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" strokecolor="black [3040]"/>
            </w:pict>
          </mc:Fallback>
        </mc:AlternateContent>
      </w:r>
      <w:r w:rsidRPr="000E5884">
        <w:rPr>
          <w:rStyle w:val="divdocumentdivsectiontitle"/>
          <w:sz w:val="28"/>
          <w:szCs w:val="28"/>
          <w:shd w:val="clear" w:color="auto" w:fill="FFFFFF"/>
        </w:rPr>
        <w:t xml:space="preserve"> </w:t>
      </w:r>
      <w:r w:rsidRPr="000E5884">
        <w:rPr>
          <w:rStyle w:val="divdocumentdivsectiontitle"/>
          <w:smallCaps/>
          <w:sz w:val="24"/>
          <w:szCs w:val="24"/>
          <w:shd w:val="clear" w:color="auto" w:fill="FFFFFF"/>
        </w:rPr>
        <w:t>Education</w:t>
      </w:r>
      <w:r w:rsidRPr="000E5884">
        <w:rPr>
          <w:rStyle w:val="divdocumentdivsectiontitle"/>
          <w:smallCaps/>
          <w:sz w:val="28"/>
          <w:szCs w:val="28"/>
          <w:shd w:val="clear" w:color="auto" w:fill="FFFFFF"/>
        </w:rPr>
        <w:t xml:space="preserve">   </w:t>
      </w:r>
      <w:r w:rsidRPr="000E5884">
        <w:rPr>
          <w:rStyle w:val="divdocumentdivsectiontitle"/>
          <w:smallCaps/>
          <w:sz w:val="28"/>
          <w:szCs w:val="28"/>
          <w:shd w:val="clear" w:color="auto" w:fill="FFFFFF"/>
        </w:rPr>
        <w:tab/>
      </w:r>
    </w:p>
    <w:p w14:paraId="5C8504D8" w14:textId="7AAB1DBA" w:rsidR="00A30D2D" w:rsidRPr="000E5884" w:rsidRDefault="00000000" w:rsidP="00A30D2D">
      <w:pPr>
        <w:pStyle w:val="spanpaddedlineParagraph"/>
        <w:spacing w:line="240" w:lineRule="auto"/>
        <w:rPr>
          <w:sz w:val="22"/>
          <w:szCs w:val="22"/>
        </w:rPr>
      </w:pPr>
      <w:r w:rsidRPr="000E5884">
        <w:rPr>
          <w:rStyle w:val="spandegree"/>
          <w:sz w:val="22"/>
          <w:szCs w:val="22"/>
        </w:rPr>
        <w:t xml:space="preserve">Bachelor of Engineering (B.E.) </w:t>
      </w:r>
      <w:r w:rsidRPr="000E5884">
        <w:rPr>
          <w:rStyle w:val="span"/>
          <w:sz w:val="22"/>
          <w:szCs w:val="22"/>
        </w:rPr>
        <w:t>: Electrical &amp; Electronics Engineering, 2020</w:t>
      </w:r>
      <w:r w:rsidR="0019691E">
        <w:rPr>
          <w:rStyle w:val="span"/>
          <w:sz w:val="22"/>
          <w:szCs w:val="22"/>
        </w:rPr>
        <w:t xml:space="preserve"> |</w:t>
      </w:r>
      <w:r w:rsidRPr="000E5884">
        <w:rPr>
          <w:rStyle w:val="singlecolumnspanpaddedlinenth-child1"/>
          <w:sz w:val="22"/>
          <w:szCs w:val="22"/>
        </w:rPr>
        <w:t xml:space="preserve"> </w:t>
      </w:r>
      <w:r w:rsidR="00A30D2D">
        <w:rPr>
          <w:rStyle w:val="singlecolumnspanpaddedlinenth-child1"/>
          <w:sz w:val="22"/>
          <w:szCs w:val="22"/>
        </w:rPr>
        <w:t xml:space="preserve"> </w:t>
      </w:r>
      <w:r w:rsidR="00A30D2D" w:rsidRPr="000E5884">
        <w:rPr>
          <w:rStyle w:val="spancompanyname"/>
          <w:sz w:val="22"/>
          <w:szCs w:val="22"/>
        </w:rPr>
        <w:t>VTU Bangalore</w:t>
      </w:r>
    </w:p>
    <w:sectPr w:rsidR="00A30D2D" w:rsidRPr="000E5884" w:rsidSect="00A30D2D">
      <w:pgSz w:w="11906" w:h="16838"/>
      <w:pgMar w:top="142" w:right="740" w:bottom="142"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9FCBB59D-DE55-427D-A2CC-FD01C239A3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A216A77A">
      <w:start w:val="1"/>
      <w:numFmt w:val="bullet"/>
      <w:lvlText w:val=""/>
      <w:lvlJc w:val="left"/>
      <w:pPr>
        <w:ind w:left="720" w:hanging="360"/>
      </w:pPr>
      <w:rPr>
        <w:rFonts w:ascii="Symbol" w:hAnsi="Symbol"/>
      </w:rPr>
    </w:lvl>
    <w:lvl w:ilvl="1" w:tplc="680C002E">
      <w:start w:val="1"/>
      <w:numFmt w:val="bullet"/>
      <w:lvlText w:val="o"/>
      <w:lvlJc w:val="left"/>
      <w:pPr>
        <w:tabs>
          <w:tab w:val="num" w:pos="1440"/>
        </w:tabs>
        <w:ind w:left="1440" w:hanging="360"/>
      </w:pPr>
      <w:rPr>
        <w:rFonts w:ascii="Courier New" w:hAnsi="Courier New"/>
      </w:rPr>
    </w:lvl>
    <w:lvl w:ilvl="2" w:tplc="46FE04F0">
      <w:start w:val="1"/>
      <w:numFmt w:val="bullet"/>
      <w:lvlText w:val=""/>
      <w:lvlJc w:val="left"/>
      <w:pPr>
        <w:tabs>
          <w:tab w:val="num" w:pos="2160"/>
        </w:tabs>
        <w:ind w:left="2160" w:hanging="360"/>
      </w:pPr>
      <w:rPr>
        <w:rFonts w:ascii="Wingdings" w:hAnsi="Wingdings"/>
      </w:rPr>
    </w:lvl>
    <w:lvl w:ilvl="3" w:tplc="DE6EA118">
      <w:start w:val="1"/>
      <w:numFmt w:val="bullet"/>
      <w:lvlText w:val=""/>
      <w:lvlJc w:val="left"/>
      <w:pPr>
        <w:tabs>
          <w:tab w:val="num" w:pos="2880"/>
        </w:tabs>
        <w:ind w:left="2880" w:hanging="360"/>
      </w:pPr>
      <w:rPr>
        <w:rFonts w:ascii="Symbol" w:hAnsi="Symbol"/>
      </w:rPr>
    </w:lvl>
    <w:lvl w:ilvl="4" w:tplc="8B8A9FDE">
      <w:start w:val="1"/>
      <w:numFmt w:val="bullet"/>
      <w:lvlText w:val="o"/>
      <w:lvlJc w:val="left"/>
      <w:pPr>
        <w:tabs>
          <w:tab w:val="num" w:pos="3600"/>
        </w:tabs>
        <w:ind w:left="3600" w:hanging="360"/>
      </w:pPr>
      <w:rPr>
        <w:rFonts w:ascii="Courier New" w:hAnsi="Courier New"/>
      </w:rPr>
    </w:lvl>
    <w:lvl w:ilvl="5" w:tplc="79AA002E">
      <w:start w:val="1"/>
      <w:numFmt w:val="bullet"/>
      <w:lvlText w:val=""/>
      <w:lvlJc w:val="left"/>
      <w:pPr>
        <w:tabs>
          <w:tab w:val="num" w:pos="4320"/>
        </w:tabs>
        <w:ind w:left="4320" w:hanging="360"/>
      </w:pPr>
      <w:rPr>
        <w:rFonts w:ascii="Wingdings" w:hAnsi="Wingdings"/>
      </w:rPr>
    </w:lvl>
    <w:lvl w:ilvl="6" w:tplc="39889098">
      <w:start w:val="1"/>
      <w:numFmt w:val="bullet"/>
      <w:lvlText w:val=""/>
      <w:lvlJc w:val="left"/>
      <w:pPr>
        <w:tabs>
          <w:tab w:val="num" w:pos="5040"/>
        </w:tabs>
        <w:ind w:left="5040" w:hanging="360"/>
      </w:pPr>
      <w:rPr>
        <w:rFonts w:ascii="Symbol" w:hAnsi="Symbol"/>
      </w:rPr>
    </w:lvl>
    <w:lvl w:ilvl="7" w:tplc="845EA06A">
      <w:start w:val="1"/>
      <w:numFmt w:val="bullet"/>
      <w:lvlText w:val="o"/>
      <w:lvlJc w:val="left"/>
      <w:pPr>
        <w:tabs>
          <w:tab w:val="num" w:pos="5760"/>
        </w:tabs>
        <w:ind w:left="5760" w:hanging="360"/>
      </w:pPr>
      <w:rPr>
        <w:rFonts w:ascii="Courier New" w:hAnsi="Courier New"/>
      </w:rPr>
    </w:lvl>
    <w:lvl w:ilvl="8" w:tplc="9F24A39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EB6B2C8">
      <w:start w:val="1"/>
      <w:numFmt w:val="bullet"/>
      <w:lvlText w:val=""/>
      <w:lvlJc w:val="left"/>
      <w:pPr>
        <w:ind w:left="720" w:hanging="360"/>
      </w:pPr>
      <w:rPr>
        <w:rFonts w:ascii="Symbol" w:hAnsi="Symbol"/>
      </w:rPr>
    </w:lvl>
    <w:lvl w:ilvl="1" w:tplc="59360088">
      <w:start w:val="1"/>
      <w:numFmt w:val="bullet"/>
      <w:lvlText w:val="o"/>
      <w:lvlJc w:val="left"/>
      <w:pPr>
        <w:tabs>
          <w:tab w:val="num" w:pos="1440"/>
        </w:tabs>
        <w:ind w:left="1440" w:hanging="360"/>
      </w:pPr>
      <w:rPr>
        <w:rFonts w:ascii="Courier New" w:hAnsi="Courier New"/>
      </w:rPr>
    </w:lvl>
    <w:lvl w:ilvl="2" w:tplc="DF6CBE20">
      <w:start w:val="1"/>
      <w:numFmt w:val="bullet"/>
      <w:lvlText w:val=""/>
      <w:lvlJc w:val="left"/>
      <w:pPr>
        <w:tabs>
          <w:tab w:val="num" w:pos="2160"/>
        </w:tabs>
        <w:ind w:left="2160" w:hanging="360"/>
      </w:pPr>
      <w:rPr>
        <w:rFonts w:ascii="Wingdings" w:hAnsi="Wingdings"/>
      </w:rPr>
    </w:lvl>
    <w:lvl w:ilvl="3" w:tplc="4C78FB30">
      <w:start w:val="1"/>
      <w:numFmt w:val="bullet"/>
      <w:lvlText w:val=""/>
      <w:lvlJc w:val="left"/>
      <w:pPr>
        <w:tabs>
          <w:tab w:val="num" w:pos="2880"/>
        </w:tabs>
        <w:ind w:left="2880" w:hanging="360"/>
      </w:pPr>
      <w:rPr>
        <w:rFonts w:ascii="Symbol" w:hAnsi="Symbol"/>
      </w:rPr>
    </w:lvl>
    <w:lvl w:ilvl="4" w:tplc="FAC614DE">
      <w:start w:val="1"/>
      <w:numFmt w:val="bullet"/>
      <w:lvlText w:val="o"/>
      <w:lvlJc w:val="left"/>
      <w:pPr>
        <w:tabs>
          <w:tab w:val="num" w:pos="3600"/>
        </w:tabs>
        <w:ind w:left="3600" w:hanging="360"/>
      </w:pPr>
      <w:rPr>
        <w:rFonts w:ascii="Courier New" w:hAnsi="Courier New"/>
      </w:rPr>
    </w:lvl>
    <w:lvl w:ilvl="5" w:tplc="DE921812">
      <w:start w:val="1"/>
      <w:numFmt w:val="bullet"/>
      <w:lvlText w:val=""/>
      <w:lvlJc w:val="left"/>
      <w:pPr>
        <w:tabs>
          <w:tab w:val="num" w:pos="4320"/>
        </w:tabs>
        <w:ind w:left="4320" w:hanging="360"/>
      </w:pPr>
      <w:rPr>
        <w:rFonts w:ascii="Wingdings" w:hAnsi="Wingdings"/>
      </w:rPr>
    </w:lvl>
    <w:lvl w:ilvl="6" w:tplc="F4223F38">
      <w:start w:val="1"/>
      <w:numFmt w:val="bullet"/>
      <w:lvlText w:val=""/>
      <w:lvlJc w:val="left"/>
      <w:pPr>
        <w:tabs>
          <w:tab w:val="num" w:pos="5040"/>
        </w:tabs>
        <w:ind w:left="5040" w:hanging="360"/>
      </w:pPr>
      <w:rPr>
        <w:rFonts w:ascii="Symbol" w:hAnsi="Symbol"/>
      </w:rPr>
    </w:lvl>
    <w:lvl w:ilvl="7" w:tplc="D780F900">
      <w:start w:val="1"/>
      <w:numFmt w:val="bullet"/>
      <w:lvlText w:val="o"/>
      <w:lvlJc w:val="left"/>
      <w:pPr>
        <w:tabs>
          <w:tab w:val="num" w:pos="5760"/>
        </w:tabs>
        <w:ind w:left="5760" w:hanging="360"/>
      </w:pPr>
      <w:rPr>
        <w:rFonts w:ascii="Courier New" w:hAnsi="Courier New"/>
      </w:rPr>
    </w:lvl>
    <w:lvl w:ilvl="8" w:tplc="37CA8FF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0DC48BC">
      <w:start w:val="1"/>
      <w:numFmt w:val="bullet"/>
      <w:lvlText w:val=""/>
      <w:lvlJc w:val="left"/>
      <w:pPr>
        <w:ind w:left="720" w:hanging="360"/>
      </w:pPr>
      <w:rPr>
        <w:rFonts w:ascii="Symbol" w:hAnsi="Symbol"/>
      </w:rPr>
    </w:lvl>
    <w:lvl w:ilvl="1" w:tplc="A4D03A9A">
      <w:start w:val="1"/>
      <w:numFmt w:val="bullet"/>
      <w:lvlText w:val="o"/>
      <w:lvlJc w:val="left"/>
      <w:pPr>
        <w:tabs>
          <w:tab w:val="num" w:pos="1440"/>
        </w:tabs>
        <w:ind w:left="1440" w:hanging="360"/>
      </w:pPr>
      <w:rPr>
        <w:rFonts w:ascii="Courier New" w:hAnsi="Courier New"/>
      </w:rPr>
    </w:lvl>
    <w:lvl w:ilvl="2" w:tplc="76A880EC">
      <w:start w:val="1"/>
      <w:numFmt w:val="bullet"/>
      <w:lvlText w:val=""/>
      <w:lvlJc w:val="left"/>
      <w:pPr>
        <w:tabs>
          <w:tab w:val="num" w:pos="2160"/>
        </w:tabs>
        <w:ind w:left="2160" w:hanging="360"/>
      </w:pPr>
      <w:rPr>
        <w:rFonts w:ascii="Wingdings" w:hAnsi="Wingdings"/>
      </w:rPr>
    </w:lvl>
    <w:lvl w:ilvl="3" w:tplc="655E38DA">
      <w:start w:val="1"/>
      <w:numFmt w:val="bullet"/>
      <w:lvlText w:val=""/>
      <w:lvlJc w:val="left"/>
      <w:pPr>
        <w:tabs>
          <w:tab w:val="num" w:pos="2880"/>
        </w:tabs>
        <w:ind w:left="2880" w:hanging="360"/>
      </w:pPr>
      <w:rPr>
        <w:rFonts w:ascii="Symbol" w:hAnsi="Symbol"/>
      </w:rPr>
    </w:lvl>
    <w:lvl w:ilvl="4" w:tplc="92463010">
      <w:start w:val="1"/>
      <w:numFmt w:val="bullet"/>
      <w:lvlText w:val="o"/>
      <w:lvlJc w:val="left"/>
      <w:pPr>
        <w:tabs>
          <w:tab w:val="num" w:pos="3600"/>
        </w:tabs>
        <w:ind w:left="3600" w:hanging="360"/>
      </w:pPr>
      <w:rPr>
        <w:rFonts w:ascii="Courier New" w:hAnsi="Courier New"/>
      </w:rPr>
    </w:lvl>
    <w:lvl w:ilvl="5" w:tplc="495808F6">
      <w:start w:val="1"/>
      <w:numFmt w:val="bullet"/>
      <w:lvlText w:val=""/>
      <w:lvlJc w:val="left"/>
      <w:pPr>
        <w:tabs>
          <w:tab w:val="num" w:pos="4320"/>
        </w:tabs>
        <w:ind w:left="4320" w:hanging="360"/>
      </w:pPr>
      <w:rPr>
        <w:rFonts w:ascii="Wingdings" w:hAnsi="Wingdings"/>
      </w:rPr>
    </w:lvl>
    <w:lvl w:ilvl="6" w:tplc="13946A80">
      <w:start w:val="1"/>
      <w:numFmt w:val="bullet"/>
      <w:lvlText w:val=""/>
      <w:lvlJc w:val="left"/>
      <w:pPr>
        <w:tabs>
          <w:tab w:val="num" w:pos="5040"/>
        </w:tabs>
        <w:ind w:left="5040" w:hanging="360"/>
      </w:pPr>
      <w:rPr>
        <w:rFonts w:ascii="Symbol" w:hAnsi="Symbol"/>
      </w:rPr>
    </w:lvl>
    <w:lvl w:ilvl="7" w:tplc="3B581A3A">
      <w:start w:val="1"/>
      <w:numFmt w:val="bullet"/>
      <w:lvlText w:val="o"/>
      <w:lvlJc w:val="left"/>
      <w:pPr>
        <w:tabs>
          <w:tab w:val="num" w:pos="5760"/>
        </w:tabs>
        <w:ind w:left="5760" w:hanging="360"/>
      </w:pPr>
      <w:rPr>
        <w:rFonts w:ascii="Courier New" w:hAnsi="Courier New"/>
      </w:rPr>
    </w:lvl>
    <w:lvl w:ilvl="8" w:tplc="843425A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9FAD200">
      <w:start w:val="1"/>
      <w:numFmt w:val="bullet"/>
      <w:lvlText w:val=""/>
      <w:lvlJc w:val="left"/>
      <w:pPr>
        <w:ind w:left="720" w:hanging="360"/>
      </w:pPr>
      <w:rPr>
        <w:rFonts w:ascii="Symbol" w:hAnsi="Symbol"/>
      </w:rPr>
    </w:lvl>
    <w:lvl w:ilvl="1" w:tplc="CA6879CC">
      <w:start w:val="1"/>
      <w:numFmt w:val="bullet"/>
      <w:lvlText w:val="o"/>
      <w:lvlJc w:val="left"/>
      <w:pPr>
        <w:tabs>
          <w:tab w:val="num" w:pos="1440"/>
        </w:tabs>
        <w:ind w:left="1440" w:hanging="360"/>
      </w:pPr>
      <w:rPr>
        <w:rFonts w:ascii="Courier New" w:hAnsi="Courier New"/>
      </w:rPr>
    </w:lvl>
    <w:lvl w:ilvl="2" w:tplc="07242C2E">
      <w:start w:val="1"/>
      <w:numFmt w:val="bullet"/>
      <w:lvlText w:val=""/>
      <w:lvlJc w:val="left"/>
      <w:pPr>
        <w:tabs>
          <w:tab w:val="num" w:pos="2160"/>
        </w:tabs>
        <w:ind w:left="2160" w:hanging="360"/>
      </w:pPr>
      <w:rPr>
        <w:rFonts w:ascii="Wingdings" w:hAnsi="Wingdings"/>
      </w:rPr>
    </w:lvl>
    <w:lvl w:ilvl="3" w:tplc="6DD26B26">
      <w:start w:val="1"/>
      <w:numFmt w:val="bullet"/>
      <w:lvlText w:val=""/>
      <w:lvlJc w:val="left"/>
      <w:pPr>
        <w:tabs>
          <w:tab w:val="num" w:pos="2880"/>
        </w:tabs>
        <w:ind w:left="2880" w:hanging="360"/>
      </w:pPr>
      <w:rPr>
        <w:rFonts w:ascii="Symbol" w:hAnsi="Symbol"/>
      </w:rPr>
    </w:lvl>
    <w:lvl w:ilvl="4" w:tplc="0BD8AB14">
      <w:start w:val="1"/>
      <w:numFmt w:val="bullet"/>
      <w:lvlText w:val="o"/>
      <w:lvlJc w:val="left"/>
      <w:pPr>
        <w:tabs>
          <w:tab w:val="num" w:pos="3600"/>
        </w:tabs>
        <w:ind w:left="3600" w:hanging="360"/>
      </w:pPr>
      <w:rPr>
        <w:rFonts w:ascii="Courier New" w:hAnsi="Courier New"/>
      </w:rPr>
    </w:lvl>
    <w:lvl w:ilvl="5" w:tplc="ACB05D4E">
      <w:start w:val="1"/>
      <w:numFmt w:val="bullet"/>
      <w:lvlText w:val=""/>
      <w:lvlJc w:val="left"/>
      <w:pPr>
        <w:tabs>
          <w:tab w:val="num" w:pos="4320"/>
        </w:tabs>
        <w:ind w:left="4320" w:hanging="360"/>
      </w:pPr>
      <w:rPr>
        <w:rFonts w:ascii="Wingdings" w:hAnsi="Wingdings"/>
      </w:rPr>
    </w:lvl>
    <w:lvl w:ilvl="6" w:tplc="D910C26C">
      <w:start w:val="1"/>
      <w:numFmt w:val="bullet"/>
      <w:lvlText w:val=""/>
      <w:lvlJc w:val="left"/>
      <w:pPr>
        <w:tabs>
          <w:tab w:val="num" w:pos="5040"/>
        </w:tabs>
        <w:ind w:left="5040" w:hanging="360"/>
      </w:pPr>
      <w:rPr>
        <w:rFonts w:ascii="Symbol" w:hAnsi="Symbol"/>
      </w:rPr>
    </w:lvl>
    <w:lvl w:ilvl="7" w:tplc="4CBEA886">
      <w:start w:val="1"/>
      <w:numFmt w:val="bullet"/>
      <w:lvlText w:val="o"/>
      <w:lvlJc w:val="left"/>
      <w:pPr>
        <w:tabs>
          <w:tab w:val="num" w:pos="5760"/>
        </w:tabs>
        <w:ind w:left="5760" w:hanging="360"/>
      </w:pPr>
      <w:rPr>
        <w:rFonts w:ascii="Courier New" w:hAnsi="Courier New"/>
      </w:rPr>
    </w:lvl>
    <w:lvl w:ilvl="8" w:tplc="ACCA65E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C9ED756">
      <w:start w:val="1"/>
      <w:numFmt w:val="bullet"/>
      <w:lvlText w:val=""/>
      <w:lvlJc w:val="left"/>
      <w:pPr>
        <w:ind w:left="720" w:hanging="360"/>
      </w:pPr>
      <w:rPr>
        <w:rFonts w:ascii="Symbol" w:hAnsi="Symbol"/>
      </w:rPr>
    </w:lvl>
    <w:lvl w:ilvl="1" w:tplc="8630816C">
      <w:start w:val="1"/>
      <w:numFmt w:val="bullet"/>
      <w:lvlText w:val="o"/>
      <w:lvlJc w:val="left"/>
      <w:pPr>
        <w:tabs>
          <w:tab w:val="num" w:pos="1440"/>
        </w:tabs>
        <w:ind w:left="1440" w:hanging="360"/>
      </w:pPr>
      <w:rPr>
        <w:rFonts w:ascii="Courier New" w:hAnsi="Courier New"/>
      </w:rPr>
    </w:lvl>
    <w:lvl w:ilvl="2" w:tplc="A4E0D846">
      <w:start w:val="1"/>
      <w:numFmt w:val="bullet"/>
      <w:lvlText w:val=""/>
      <w:lvlJc w:val="left"/>
      <w:pPr>
        <w:tabs>
          <w:tab w:val="num" w:pos="2160"/>
        </w:tabs>
        <w:ind w:left="2160" w:hanging="360"/>
      </w:pPr>
      <w:rPr>
        <w:rFonts w:ascii="Wingdings" w:hAnsi="Wingdings"/>
      </w:rPr>
    </w:lvl>
    <w:lvl w:ilvl="3" w:tplc="7486C8A8">
      <w:start w:val="1"/>
      <w:numFmt w:val="bullet"/>
      <w:lvlText w:val=""/>
      <w:lvlJc w:val="left"/>
      <w:pPr>
        <w:tabs>
          <w:tab w:val="num" w:pos="2880"/>
        </w:tabs>
        <w:ind w:left="2880" w:hanging="360"/>
      </w:pPr>
      <w:rPr>
        <w:rFonts w:ascii="Symbol" w:hAnsi="Symbol"/>
      </w:rPr>
    </w:lvl>
    <w:lvl w:ilvl="4" w:tplc="7D92DB4C">
      <w:start w:val="1"/>
      <w:numFmt w:val="bullet"/>
      <w:lvlText w:val="o"/>
      <w:lvlJc w:val="left"/>
      <w:pPr>
        <w:tabs>
          <w:tab w:val="num" w:pos="3600"/>
        </w:tabs>
        <w:ind w:left="3600" w:hanging="360"/>
      </w:pPr>
      <w:rPr>
        <w:rFonts w:ascii="Courier New" w:hAnsi="Courier New"/>
      </w:rPr>
    </w:lvl>
    <w:lvl w:ilvl="5" w:tplc="B3649F70">
      <w:start w:val="1"/>
      <w:numFmt w:val="bullet"/>
      <w:lvlText w:val=""/>
      <w:lvlJc w:val="left"/>
      <w:pPr>
        <w:tabs>
          <w:tab w:val="num" w:pos="4320"/>
        </w:tabs>
        <w:ind w:left="4320" w:hanging="360"/>
      </w:pPr>
      <w:rPr>
        <w:rFonts w:ascii="Wingdings" w:hAnsi="Wingdings"/>
      </w:rPr>
    </w:lvl>
    <w:lvl w:ilvl="6" w:tplc="38B629E4">
      <w:start w:val="1"/>
      <w:numFmt w:val="bullet"/>
      <w:lvlText w:val=""/>
      <w:lvlJc w:val="left"/>
      <w:pPr>
        <w:tabs>
          <w:tab w:val="num" w:pos="5040"/>
        </w:tabs>
        <w:ind w:left="5040" w:hanging="360"/>
      </w:pPr>
      <w:rPr>
        <w:rFonts w:ascii="Symbol" w:hAnsi="Symbol"/>
      </w:rPr>
    </w:lvl>
    <w:lvl w:ilvl="7" w:tplc="7C625B0C">
      <w:start w:val="1"/>
      <w:numFmt w:val="bullet"/>
      <w:lvlText w:val="o"/>
      <w:lvlJc w:val="left"/>
      <w:pPr>
        <w:tabs>
          <w:tab w:val="num" w:pos="5760"/>
        </w:tabs>
        <w:ind w:left="5760" w:hanging="360"/>
      </w:pPr>
      <w:rPr>
        <w:rFonts w:ascii="Courier New" w:hAnsi="Courier New"/>
      </w:rPr>
    </w:lvl>
    <w:lvl w:ilvl="8" w:tplc="58DC5AA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7C985CF8">
      <w:start w:val="1"/>
      <w:numFmt w:val="bullet"/>
      <w:lvlText w:val=""/>
      <w:lvlJc w:val="left"/>
      <w:pPr>
        <w:ind w:left="720" w:hanging="360"/>
      </w:pPr>
      <w:rPr>
        <w:rFonts w:ascii="Symbol" w:hAnsi="Symbol"/>
      </w:rPr>
    </w:lvl>
    <w:lvl w:ilvl="1" w:tplc="F8489F98">
      <w:start w:val="1"/>
      <w:numFmt w:val="bullet"/>
      <w:lvlText w:val="o"/>
      <w:lvlJc w:val="left"/>
      <w:pPr>
        <w:tabs>
          <w:tab w:val="num" w:pos="1440"/>
        </w:tabs>
        <w:ind w:left="1440" w:hanging="360"/>
      </w:pPr>
      <w:rPr>
        <w:rFonts w:ascii="Courier New" w:hAnsi="Courier New"/>
      </w:rPr>
    </w:lvl>
    <w:lvl w:ilvl="2" w:tplc="22441696">
      <w:start w:val="1"/>
      <w:numFmt w:val="bullet"/>
      <w:lvlText w:val=""/>
      <w:lvlJc w:val="left"/>
      <w:pPr>
        <w:tabs>
          <w:tab w:val="num" w:pos="2160"/>
        </w:tabs>
        <w:ind w:left="2160" w:hanging="360"/>
      </w:pPr>
      <w:rPr>
        <w:rFonts w:ascii="Wingdings" w:hAnsi="Wingdings"/>
      </w:rPr>
    </w:lvl>
    <w:lvl w:ilvl="3" w:tplc="F216CF20">
      <w:start w:val="1"/>
      <w:numFmt w:val="bullet"/>
      <w:lvlText w:val=""/>
      <w:lvlJc w:val="left"/>
      <w:pPr>
        <w:tabs>
          <w:tab w:val="num" w:pos="2880"/>
        </w:tabs>
        <w:ind w:left="2880" w:hanging="360"/>
      </w:pPr>
      <w:rPr>
        <w:rFonts w:ascii="Symbol" w:hAnsi="Symbol"/>
      </w:rPr>
    </w:lvl>
    <w:lvl w:ilvl="4" w:tplc="9580D98A">
      <w:start w:val="1"/>
      <w:numFmt w:val="bullet"/>
      <w:lvlText w:val="o"/>
      <w:lvlJc w:val="left"/>
      <w:pPr>
        <w:tabs>
          <w:tab w:val="num" w:pos="3600"/>
        </w:tabs>
        <w:ind w:left="3600" w:hanging="360"/>
      </w:pPr>
      <w:rPr>
        <w:rFonts w:ascii="Courier New" w:hAnsi="Courier New"/>
      </w:rPr>
    </w:lvl>
    <w:lvl w:ilvl="5" w:tplc="1E8C32F8">
      <w:start w:val="1"/>
      <w:numFmt w:val="bullet"/>
      <w:lvlText w:val=""/>
      <w:lvlJc w:val="left"/>
      <w:pPr>
        <w:tabs>
          <w:tab w:val="num" w:pos="4320"/>
        </w:tabs>
        <w:ind w:left="4320" w:hanging="360"/>
      </w:pPr>
      <w:rPr>
        <w:rFonts w:ascii="Wingdings" w:hAnsi="Wingdings"/>
      </w:rPr>
    </w:lvl>
    <w:lvl w:ilvl="6" w:tplc="B2887BFA">
      <w:start w:val="1"/>
      <w:numFmt w:val="bullet"/>
      <w:lvlText w:val=""/>
      <w:lvlJc w:val="left"/>
      <w:pPr>
        <w:tabs>
          <w:tab w:val="num" w:pos="5040"/>
        </w:tabs>
        <w:ind w:left="5040" w:hanging="360"/>
      </w:pPr>
      <w:rPr>
        <w:rFonts w:ascii="Symbol" w:hAnsi="Symbol"/>
      </w:rPr>
    </w:lvl>
    <w:lvl w:ilvl="7" w:tplc="C42688C8">
      <w:start w:val="1"/>
      <w:numFmt w:val="bullet"/>
      <w:lvlText w:val="o"/>
      <w:lvlJc w:val="left"/>
      <w:pPr>
        <w:tabs>
          <w:tab w:val="num" w:pos="5760"/>
        </w:tabs>
        <w:ind w:left="5760" w:hanging="360"/>
      </w:pPr>
      <w:rPr>
        <w:rFonts w:ascii="Courier New" w:hAnsi="Courier New"/>
      </w:rPr>
    </w:lvl>
    <w:lvl w:ilvl="8" w:tplc="D2FC933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8981CC0">
      <w:start w:val="1"/>
      <w:numFmt w:val="bullet"/>
      <w:lvlText w:val=""/>
      <w:lvlJc w:val="left"/>
      <w:pPr>
        <w:ind w:left="720" w:hanging="360"/>
      </w:pPr>
      <w:rPr>
        <w:rFonts w:ascii="Symbol" w:hAnsi="Symbol"/>
      </w:rPr>
    </w:lvl>
    <w:lvl w:ilvl="1" w:tplc="54C0D67E">
      <w:start w:val="1"/>
      <w:numFmt w:val="bullet"/>
      <w:lvlText w:val="o"/>
      <w:lvlJc w:val="left"/>
      <w:pPr>
        <w:tabs>
          <w:tab w:val="num" w:pos="1440"/>
        </w:tabs>
        <w:ind w:left="1440" w:hanging="360"/>
      </w:pPr>
      <w:rPr>
        <w:rFonts w:ascii="Courier New" w:hAnsi="Courier New"/>
      </w:rPr>
    </w:lvl>
    <w:lvl w:ilvl="2" w:tplc="2BB2BCC4">
      <w:start w:val="1"/>
      <w:numFmt w:val="bullet"/>
      <w:lvlText w:val=""/>
      <w:lvlJc w:val="left"/>
      <w:pPr>
        <w:tabs>
          <w:tab w:val="num" w:pos="2160"/>
        </w:tabs>
        <w:ind w:left="2160" w:hanging="360"/>
      </w:pPr>
      <w:rPr>
        <w:rFonts w:ascii="Wingdings" w:hAnsi="Wingdings"/>
      </w:rPr>
    </w:lvl>
    <w:lvl w:ilvl="3" w:tplc="65D058E2">
      <w:start w:val="1"/>
      <w:numFmt w:val="bullet"/>
      <w:lvlText w:val=""/>
      <w:lvlJc w:val="left"/>
      <w:pPr>
        <w:tabs>
          <w:tab w:val="num" w:pos="2880"/>
        </w:tabs>
        <w:ind w:left="2880" w:hanging="360"/>
      </w:pPr>
      <w:rPr>
        <w:rFonts w:ascii="Symbol" w:hAnsi="Symbol"/>
      </w:rPr>
    </w:lvl>
    <w:lvl w:ilvl="4" w:tplc="5CE0975E">
      <w:start w:val="1"/>
      <w:numFmt w:val="bullet"/>
      <w:lvlText w:val="o"/>
      <w:lvlJc w:val="left"/>
      <w:pPr>
        <w:tabs>
          <w:tab w:val="num" w:pos="3600"/>
        </w:tabs>
        <w:ind w:left="3600" w:hanging="360"/>
      </w:pPr>
      <w:rPr>
        <w:rFonts w:ascii="Courier New" w:hAnsi="Courier New"/>
      </w:rPr>
    </w:lvl>
    <w:lvl w:ilvl="5" w:tplc="7CA404EC">
      <w:start w:val="1"/>
      <w:numFmt w:val="bullet"/>
      <w:lvlText w:val=""/>
      <w:lvlJc w:val="left"/>
      <w:pPr>
        <w:tabs>
          <w:tab w:val="num" w:pos="4320"/>
        </w:tabs>
        <w:ind w:left="4320" w:hanging="360"/>
      </w:pPr>
      <w:rPr>
        <w:rFonts w:ascii="Wingdings" w:hAnsi="Wingdings"/>
      </w:rPr>
    </w:lvl>
    <w:lvl w:ilvl="6" w:tplc="31BEBB86">
      <w:start w:val="1"/>
      <w:numFmt w:val="bullet"/>
      <w:lvlText w:val=""/>
      <w:lvlJc w:val="left"/>
      <w:pPr>
        <w:tabs>
          <w:tab w:val="num" w:pos="5040"/>
        </w:tabs>
        <w:ind w:left="5040" w:hanging="360"/>
      </w:pPr>
      <w:rPr>
        <w:rFonts w:ascii="Symbol" w:hAnsi="Symbol"/>
      </w:rPr>
    </w:lvl>
    <w:lvl w:ilvl="7" w:tplc="78E68564">
      <w:start w:val="1"/>
      <w:numFmt w:val="bullet"/>
      <w:lvlText w:val="o"/>
      <w:lvlJc w:val="left"/>
      <w:pPr>
        <w:tabs>
          <w:tab w:val="num" w:pos="5760"/>
        </w:tabs>
        <w:ind w:left="5760" w:hanging="360"/>
      </w:pPr>
      <w:rPr>
        <w:rFonts w:ascii="Courier New" w:hAnsi="Courier New"/>
      </w:rPr>
    </w:lvl>
    <w:lvl w:ilvl="8" w:tplc="D8CED1C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7528F322">
      <w:start w:val="1"/>
      <w:numFmt w:val="bullet"/>
      <w:lvlText w:val=""/>
      <w:lvlJc w:val="left"/>
      <w:pPr>
        <w:ind w:left="720" w:hanging="360"/>
      </w:pPr>
      <w:rPr>
        <w:rFonts w:ascii="Symbol" w:hAnsi="Symbol"/>
      </w:rPr>
    </w:lvl>
    <w:lvl w:ilvl="1" w:tplc="E0BC2C96">
      <w:start w:val="1"/>
      <w:numFmt w:val="bullet"/>
      <w:lvlText w:val="o"/>
      <w:lvlJc w:val="left"/>
      <w:pPr>
        <w:tabs>
          <w:tab w:val="num" w:pos="1440"/>
        </w:tabs>
        <w:ind w:left="1440" w:hanging="360"/>
      </w:pPr>
      <w:rPr>
        <w:rFonts w:ascii="Courier New" w:hAnsi="Courier New"/>
      </w:rPr>
    </w:lvl>
    <w:lvl w:ilvl="2" w:tplc="DF208AD2">
      <w:start w:val="1"/>
      <w:numFmt w:val="bullet"/>
      <w:lvlText w:val=""/>
      <w:lvlJc w:val="left"/>
      <w:pPr>
        <w:tabs>
          <w:tab w:val="num" w:pos="2160"/>
        </w:tabs>
        <w:ind w:left="2160" w:hanging="360"/>
      </w:pPr>
      <w:rPr>
        <w:rFonts w:ascii="Wingdings" w:hAnsi="Wingdings"/>
      </w:rPr>
    </w:lvl>
    <w:lvl w:ilvl="3" w:tplc="389E5AF8">
      <w:start w:val="1"/>
      <w:numFmt w:val="bullet"/>
      <w:lvlText w:val=""/>
      <w:lvlJc w:val="left"/>
      <w:pPr>
        <w:tabs>
          <w:tab w:val="num" w:pos="2880"/>
        </w:tabs>
        <w:ind w:left="2880" w:hanging="360"/>
      </w:pPr>
      <w:rPr>
        <w:rFonts w:ascii="Symbol" w:hAnsi="Symbol"/>
      </w:rPr>
    </w:lvl>
    <w:lvl w:ilvl="4" w:tplc="30FEC878">
      <w:start w:val="1"/>
      <w:numFmt w:val="bullet"/>
      <w:lvlText w:val="o"/>
      <w:lvlJc w:val="left"/>
      <w:pPr>
        <w:tabs>
          <w:tab w:val="num" w:pos="3600"/>
        </w:tabs>
        <w:ind w:left="3600" w:hanging="360"/>
      </w:pPr>
      <w:rPr>
        <w:rFonts w:ascii="Courier New" w:hAnsi="Courier New"/>
      </w:rPr>
    </w:lvl>
    <w:lvl w:ilvl="5" w:tplc="2CB8FBCA">
      <w:start w:val="1"/>
      <w:numFmt w:val="bullet"/>
      <w:lvlText w:val=""/>
      <w:lvlJc w:val="left"/>
      <w:pPr>
        <w:tabs>
          <w:tab w:val="num" w:pos="4320"/>
        </w:tabs>
        <w:ind w:left="4320" w:hanging="360"/>
      </w:pPr>
      <w:rPr>
        <w:rFonts w:ascii="Wingdings" w:hAnsi="Wingdings"/>
      </w:rPr>
    </w:lvl>
    <w:lvl w:ilvl="6" w:tplc="2EF6DE38">
      <w:start w:val="1"/>
      <w:numFmt w:val="bullet"/>
      <w:lvlText w:val=""/>
      <w:lvlJc w:val="left"/>
      <w:pPr>
        <w:tabs>
          <w:tab w:val="num" w:pos="5040"/>
        </w:tabs>
        <w:ind w:left="5040" w:hanging="360"/>
      </w:pPr>
      <w:rPr>
        <w:rFonts w:ascii="Symbol" w:hAnsi="Symbol"/>
      </w:rPr>
    </w:lvl>
    <w:lvl w:ilvl="7" w:tplc="C2606EC2">
      <w:start w:val="1"/>
      <w:numFmt w:val="bullet"/>
      <w:lvlText w:val="o"/>
      <w:lvlJc w:val="left"/>
      <w:pPr>
        <w:tabs>
          <w:tab w:val="num" w:pos="5760"/>
        </w:tabs>
        <w:ind w:left="5760" w:hanging="360"/>
      </w:pPr>
      <w:rPr>
        <w:rFonts w:ascii="Courier New" w:hAnsi="Courier New"/>
      </w:rPr>
    </w:lvl>
    <w:lvl w:ilvl="8" w:tplc="833E43C0">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DD98AFA0">
      <w:start w:val="1"/>
      <w:numFmt w:val="bullet"/>
      <w:lvlText w:val=""/>
      <w:lvlJc w:val="left"/>
      <w:pPr>
        <w:ind w:left="720" w:hanging="360"/>
      </w:pPr>
      <w:rPr>
        <w:rFonts w:ascii="Symbol" w:hAnsi="Symbol"/>
      </w:rPr>
    </w:lvl>
    <w:lvl w:ilvl="1" w:tplc="33521C04">
      <w:start w:val="1"/>
      <w:numFmt w:val="bullet"/>
      <w:lvlText w:val="o"/>
      <w:lvlJc w:val="left"/>
      <w:pPr>
        <w:tabs>
          <w:tab w:val="num" w:pos="1440"/>
        </w:tabs>
        <w:ind w:left="1440" w:hanging="360"/>
      </w:pPr>
      <w:rPr>
        <w:rFonts w:ascii="Courier New" w:hAnsi="Courier New"/>
      </w:rPr>
    </w:lvl>
    <w:lvl w:ilvl="2" w:tplc="26468FC2">
      <w:start w:val="1"/>
      <w:numFmt w:val="bullet"/>
      <w:lvlText w:val=""/>
      <w:lvlJc w:val="left"/>
      <w:pPr>
        <w:tabs>
          <w:tab w:val="num" w:pos="2160"/>
        </w:tabs>
        <w:ind w:left="2160" w:hanging="360"/>
      </w:pPr>
      <w:rPr>
        <w:rFonts w:ascii="Wingdings" w:hAnsi="Wingdings"/>
      </w:rPr>
    </w:lvl>
    <w:lvl w:ilvl="3" w:tplc="9F561286">
      <w:start w:val="1"/>
      <w:numFmt w:val="bullet"/>
      <w:lvlText w:val=""/>
      <w:lvlJc w:val="left"/>
      <w:pPr>
        <w:tabs>
          <w:tab w:val="num" w:pos="2880"/>
        </w:tabs>
        <w:ind w:left="2880" w:hanging="360"/>
      </w:pPr>
      <w:rPr>
        <w:rFonts w:ascii="Symbol" w:hAnsi="Symbol"/>
      </w:rPr>
    </w:lvl>
    <w:lvl w:ilvl="4" w:tplc="07664930">
      <w:start w:val="1"/>
      <w:numFmt w:val="bullet"/>
      <w:lvlText w:val="o"/>
      <w:lvlJc w:val="left"/>
      <w:pPr>
        <w:tabs>
          <w:tab w:val="num" w:pos="3600"/>
        </w:tabs>
        <w:ind w:left="3600" w:hanging="360"/>
      </w:pPr>
      <w:rPr>
        <w:rFonts w:ascii="Courier New" w:hAnsi="Courier New"/>
      </w:rPr>
    </w:lvl>
    <w:lvl w:ilvl="5" w:tplc="23DE77CA">
      <w:start w:val="1"/>
      <w:numFmt w:val="bullet"/>
      <w:lvlText w:val=""/>
      <w:lvlJc w:val="left"/>
      <w:pPr>
        <w:tabs>
          <w:tab w:val="num" w:pos="4320"/>
        </w:tabs>
        <w:ind w:left="4320" w:hanging="360"/>
      </w:pPr>
      <w:rPr>
        <w:rFonts w:ascii="Wingdings" w:hAnsi="Wingdings"/>
      </w:rPr>
    </w:lvl>
    <w:lvl w:ilvl="6" w:tplc="DFC8B8D4">
      <w:start w:val="1"/>
      <w:numFmt w:val="bullet"/>
      <w:lvlText w:val=""/>
      <w:lvlJc w:val="left"/>
      <w:pPr>
        <w:tabs>
          <w:tab w:val="num" w:pos="5040"/>
        </w:tabs>
        <w:ind w:left="5040" w:hanging="360"/>
      </w:pPr>
      <w:rPr>
        <w:rFonts w:ascii="Symbol" w:hAnsi="Symbol"/>
      </w:rPr>
    </w:lvl>
    <w:lvl w:ilvl="7" w:tplc="56883920">
      <w:start w:val="1"/>
      <w:numFmt w:val="bullet"/>
      <w:lvlText w:val="o"/>
      <w:lvlJc w:val="left"/>
      <w:pPr>
        <w:tabs>
          <w:tab w:val="num" w:pos="5760"/>
        </w:tabs>
        <w:ind w:left="5760" w:hanging="360"/>
      </w:pPr>
      <w:rPr>
        <w:rFonts w:ascii="Courier New" w:hAnsi="Courier New"/>
      </w:rPr>
    </w:lvl>
    <w:lvl w:ilvl="8" w:tplc="FC20DB3C">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6B88A4D8">
      <w:start w:val="1"/>
      <w:numFmt w:val="bullet"/>
      <w:lvlText w:val=""/>
      <w:lvlJc w:val="left"/>
      <w:pPr>
        <w:ind w:left="720" w:hanging="360"/>
      </w:pPr>
      <w:rPr>
        <w:rFonts w:ascii="Symbol" w:hAnsi="Symbol"/>
      </w:rPr>
    </w:lvl>
    <w:lvl w:ilvl="1" w:tplc="8CAC4A56">
      <w:start w:val="1"/>
      <w:numFmt w:val="bullet"/>
      <w:lvlText w:val="o"/>
      <w:lvlJc w:val="left"/>
      <w:pPr>
        <w:tabs>
          <w:tab w:val="num" w:pos="1440"/>
        </w:tabs>
        <w:ind w:left="1440" w:hanging="360"/>
      </w:pPr>
      <w:rPr>
        <w:rFonts w:ascii="Courier New" w:hAnsi="Courier New"/>
      </w:rPr>
    </w:lvl>
    <w:lvl w:ilvl="2" w:tplc="21C62C3E">
      <w:start w:val="1"/>
      <w:numFmt w:val="bullet"/>
      <w:lvlText w:val=""/>
      <w:lvlJc w:val="left"/>
      <w:pPr>
        <w:tabs>
          <w:tab w:val="num" w:pos="2160"/>
        </w:tabs>
        <w:ind w:left="2160" w:hanging="360"/>
      </w:pPr>
      <w:rPr>
        <w:rFonts w:ascii="Wingdings" w:hAnsi="Wingdings"/>
      </w:rPr>
    </w:lvl>
    <w:lvl w:ilvl="3" w:tplc="CF78C3A0">
      <w:start w:val="1"/>
      <w:numFmt w:val="bullet"/>
      <w:lvlText w:val=""/>
      <w:lvlJc w:val="left"/>
      <w:pPr>
        <w:tabs>
          <w:tab w:val="num" w:pos="2880"/>
        </w:tabs>
        <w:ind w:left="2880" w:hanging="360"/>
      </w:pPr>
      <w:rPr>
        <w:rFonts w:ascii="Symbol" w:hAnsi="Symbol"/>
      </w:rPr>
    </w:lvl>
    <w:lvl w:ilvl="4" w:tplc="5F4A34B0">
      <w:start w:val="1"/>
      <w:numFmt w:val="bullet"/>
      <w:lvlText w:val="o"/>
      <w:lvlJc w:val="left"/>
      <w:pPr>
        <w:tabs>
          <w:tab w:val="num" w:pos="3600"/>
        </w:tabs>
        <w:ind w:left="3600" w:hanging="360"/>
      </w:pPr>
      <w:rPr>
        <w:rFonts w:ascii="Courier New" w:hAnsi="Courier New"/>
      </w:rPr>
    </w:lvl>
    <w:lvl w:ilvl="5" w:tplc="B7A83622">
      <w:start w:val="1"/>
      <w:numFmt w:val="bullet"/>
      <w:lvlText w:val=""/>
      <w:lvlJc w:val="left"/>
      <w:pPr>
        <w:tabs>
          <w:tab w:val="num" w:pos="4320"/>
        </w:tabs>
        <w:ind w:left="4320" w:hanging="360"/>
      </w:pPr>
      <w:rPr>
        <w:rFonts w:ascii="Wingdings" w:hAnsi="Wingdings"/>
      </w:rPr>
    </w:lvl>
    <w:lvl w:ilvl="6" w:tplc="06040B1A">
      <w:start w:val="1"/>
      <w:numFmt w:val="bullet"/>
      <w:lvlText w:val=""/>
      <w:lvlJc w:val="left"/>
      <w:pPr>
        <w:tabs>
          <w:tab w:val="num" w:pos="5040"/>
        </w:tabs>
        <w:ind w:left="5040" w:hanging="360"/>
      </w:pPr>
      <w:rPr>
        <w:rFonts w:ascii="Symbol" w:hAnsi="Symbol"/>
      </w:rPr>
    </w:lvl>
    <w:lvl w:ilvl="7" w:tplc="2BEA2708">
      <w:start w:val="1"/>
      <w:numFmt w:val="bullet"/>
      <w:lvlText w:val="o"/>
      <w:lvlJc w:val="left"/>
      <w:pPr>
        <w:tabs>
          <w:tab w:val="num" w:pos="5760"/>
        </w:tabs>
        <w:ind w:left="5760" w:hanging="360"/>
      </w:pPr>
      <w:rPr>
        <w:rFonts w:ascii="Courier New" w:hAnsi="Courier New"/>
      </w:rPr>
    </w:lvl>
    <w:lvl w:ilvl="8" w:tplc="B8CC0264">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1714AB9A">
      <w:start w:val="1"/>
      <w:numFmt w:val="bullet"/>
      <w:lvlText w:val=""/>
      <w:lvlJc w:val="left"/>
      <w:pPr>
        <w:ind w:left="720" w:hanging="360"/>
      </w:pPr>
      <w:rPr>
        <w:rFonts w:ascii="Symbol" w:hAnsi="Symbol"/>
      </w:rPr>
    </w:lvl>
    <w:lvl w:ilvl="1" w:tplc="DFB24F2E">
      <w:start w:val="1"/>
      <w:numFmt w:val="bullet"/>
      <w:lvlText w:val="o"/>
      <w:lvlJc w:val="left"/>
      <w:pPr>
        <w:tabs>
          <w:tab w:val="num" w:pos="1440"/>
        </w:tabs>
        <w:ind w:left="1440" w:hanging="360"/>
      </w:pPr>
      <w:rPr>
        <w:rFonts w:ascii="Courier New" w:hAnsi="Courier New"/>
      </w:rPr>
    </w:lvl>
    <w:lvl w:ilvl="2" w:tplc="EE76A982">
      <w:start w:val="1"/>
      <w:numFmt w:val="bullet"/>
      <w:lvlText w:val=""/>
      <w:lvlJc w:val="left"/>
      <w:pPr>
        <w:tabs>
          <w:tab w:val="num" w:pos="2160"/>
        </w:tabs>
        <w:ind w:left="2160" w:hanging="360"/>
      </w:pPr>
      <w:rPr>
        <w:rFonts w:ascii="Wingdings" w:hAnsi="Wingdings"/>
      </w:rPr>
    </w:lvl>
    <w:lvl w:ilvl="3" w:tplc="829E605A">
      <w:start w:val="1"/>
      <w:numFmt w:val="bullet"/>
      <w:lvlText w:val=""/>
      <w:lvlJc w:val="left"/>
      <w:pPr>
        <w:tabs>
          <w:tab w:val="num" w:pos="2880"/>
        </w:tabs>
        <w:ind w:left="2880" w:hanging="360"/>
      </w:pPr>
      <w:rPr>
        <w:rFonts w:ascii="Symbol" w:hAnsi="Symbol"/>
      </w:rPr>
    </w:lvl>
    <w:lvl w:ilvl="4" w:tplc="E640A97C">
      <w:start w:val="1"/>
      <w:numFmt w:val="bullet"/>
      <w:lvlText w:val="o"/>
      <w:lvlJc w:val="left"/>
      <w:pPr>
        <w:tabs>
          <w:tab w:val="num" w:pos="3600"/>
        </w:tabs>
        <w:ind w:left="3600" w:hanging="360"/>
      </w:pPr>
      <w:rPr>
        <w:rFonts w:ascii="Courier New" w:hAnsi="Courier New"/>
      </w:rPr>
    </w:lvl>
    <w:lvl w:ilvl="5" w:tplc="A5005B44">
      <w:start w:val="1"/>
      <w:numFmt w:val="bullet"/>
      <w:lvlText w:val=""/>
      <w:lvlJc w:val="left"/>
      <w:pPr>
        <w:tabs>
          <w:tab w:val="num" w:pos="4320"/>
        </w:tabs>
        <w:ind w:left="4320" w:hanging="360"/>
      </w:pPr>
      <w:rPr>
        <w:rFonts w:ascii="Wingdings" w:hAnsi="Wingdings"/>
      </w:rPr>
    </w:lvl>
    <w:lvl w:ilvl="6" w:tplc="D3F6129E">
      <w:start w:val="1"/>
      <w:numFmt w:val="bullet"/>
      <w:lvlText w:val=""/>
      <w:lvlJc w:val="left"/>
      <w:pPr>
        <w:tabs>
          <w:tab w:val="num" w:pos="5040"/>
        </w:tabs>
        <w:ind w:left="5040" w:hanging="360"/>
      </w:pPr>
      <w:rPr>
        <w:rFonts w:ascii="Symbol" w:hAnsi="Symbol"/>
      </w:rPr>
    </w:lvl>
    <w:lvl w:ilvl="7" w:tplc="7BA4B354">
      <w:start w:val="1"/>
      <w:numFmt w:val="bullet"/>
      <w:lvlText w:val="o"/>
      <w:lvlJc w:val="left"/>
      <w:pPr>
        <w:tabs>
          <w:tab w:val="num" w:pos="5760"/>
        </w:tabs>
        <w:ind w:left="5760" w:hanging="360"/>
      </w:pPr>
      <w:rPr>
        <w:rFonts w:ascii="Courier New" w:hAnsi="Courier New"/>
      </w:rPr>
    </w:lvl>
    <w:lvl w:ilvl="8" w:tplc="32E4DB4E">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B9F437DE">
      <w:start w:val="1"/>
      <w:numFmt w:val="bullet"/>
      <w:lvlText w:val=""/>
      <w:lvlJc w:val="left"/>
      <w:pPr>
        <w:ind w:left="720" w:hanging="360"/>
      </w:pPr>
      <w:rPr>
        <w:rFonts w:ascii="Symbol" w:hAnsi="Symbol"/>
      </w:rPr>
    </w:lvl>
    <w:lvl w:ilvl="1" w:tplc="9F2A77DA">
      <w:start w:val="1"/>
      <w:numFmt w:val="bullet"/>
      <w:lvlText w:val="o"/>
      <w:lvlJc w:val="left"/>
      <w:pPr>
        <w:tabs>
          <w:tab w:val="num" w:pos="1440"/>
        </w:tabs>
        <w:ind w:left="1440" w:hanging="360"/>
      </w:pPr>
      <w:rPr>
        <w:rFonts w:ascii="Courier New" w:hAnsi="Courier New"/>
      </w:rPr>
    </w:lvl>
    <w:lvl w:ilvl="2" w:tplc="5BD6AEF0">
      <w:start w:val="1"/>
      <w:numFmt w:val="bullet"/>
      <w:lvlText w:val=""/>
      <w:lvlJc w:val="left"/>
      <w:pPr>
        <w:tabs>
          <w:tab w:val="num" w:pos="2160"/>
        </w:tabs>
        <w:ind w:left="2160" w:hanging="360"/>
      </w:pPr>
      <w:rPr>
        <w:rFonts w:ascii="Wingdings" w:hAnsi="Wingdings"/>
      </w:rPr>
    </w:lvl>
    <w:lvl w:ilvl="3" w:tplc="9BC41F50">
      <w:start w:val="1"/>
      <w:numFmt w:val="bullet"/>
      <w:lvlText w:val=""/>
      <w:lvlJc w:val="left"/>
      <w:pPr>
        <w:tabs>
          <w:tab w:val="num" w:pos="2880"/>
        </w:tabs>
        <w:ind w:left="2880" w:hanging="360"/>
      </w:pPr>
      <w:rPr>
        <w:rFonts w:ascii="Symbol" w:hAnsi="Symbol"/>
      </w:rPr>
    </w:lvl>
    <w:lvl w:ilvl="4" w:tplc="97F04E22">
      <w:start w:val="1"/>
      <w:numFmt w:val="bullet"/>
      <w:lvlText w:val="o"/>
      <w:lvlJc w:val="left"/>
      <w:pPr>
        <w:tabs>
          <w:tab w:val="num" w:pos="3600"/>
        </w:tabs>
        <w:ind w:left="3600" w:hanging="360"/>
      </w:pPr>
      <w:rPr>
        <w:rFonts w:ascii="Courier New" w:hAnsi="Courier New"/>
      </w:rPr>
    </w:lvl>
    <w:lvl w:ilvl="5" w:tplc="D94CD096">
      <w:start w:val="1"/>
      <w:numFmt w:val="bullet"/>
      <w:lvlText w:val=""/>
      <w:lvlJc w:val="left"/>
      <w:pPr>
        <w:tabs>
          <w:tab w:val="num" w:pos="4320"/>
        </w:tabs>
        <w:ind w:left="4320" w:hanging="360"/>
      </w:pPr>
      <w:rPr>
        <w:rFonts w:ascii="Wingdings" w:hAnsi="Wingdings"/>
      </w:rPr>
    </w:lvl>
    <w:lvl w:ilvl="6" w:tplc="BF746D8C">
      <w:start w:val="1"/>
      <w:numFmt w:val="bullet"/>
      <w:lvlText w:val=""/>
      <w:lvlJc w:val="left"/>
      <w:pPr>
        <w:tabs>
          <w:tab w:val="num" w:pos="5040"/>
        </w:tabs>
        <w:ind w:left="5040" w:hanging="360"/>
      </w:pPr>
      <w:rPr>
        <w:rFonts w:ascii="Symbol" w:hAnsi="Symbol"/>
      </w:rPr>
    </w:lvl>
    <w:lvl w:ilvl="7" w:tplc="099AA3A8">
      <w:start w:val="1"/>
      <w:numFmt w:val="bullet"/>
      <w:lvlText w:val="o"/>
      <w:lvlJc w:val="left"/>
      <w:pPr>
        <w:tabs>
          <w:tab w:val="num" w:pos="5760"/>
        </w:tabs>
        <w:ind w:left="5760" w:hanging="360"/>
      </w:pPr>
      <w:rPr>
        <w:rFonts w:ascii="Courier New" w:hAnsi="Courier New"/>
      </w:rPr>
    </w:lvl>
    <w:lvl w:ilvl="8" w:tplc="08B456C4">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5DF61E20">
      <w:start w:val="1"/>
      <w:numFmt w:val="bullet"/>
      <w:lvlText w:val=""/>
      <w:lvlJc w:val="left"/>
      <w:pPr>
        <w:ind w:left="720" w:hanging="360"/>
      </w:pPr>
      <w:rPr>
        <w:rFonts w:ascii="Symbol" w:hAnsi="Symbol"/>
      </w:rPr>
    </w:lvl>
    <w:lvl w:ilvl="1" w:tplc="1A8CEC36">
      <w:start w:val="1"/>
      <w:numFmt w:val="bullet"/>
      <w:lvlText w:val="o"/>
      <w:lvlJc w:val="left"/>
      <w:pPr>
        <w:tabs>
          <w:tab w:val="num" w:pos="1440"/>
        </w:tabs>
        <w:ind w:left="1440" w:hanging="360"/>
      </w:pPr>
      <w:rPr>
        <w:rFonts w:ascii="Courier New" w:hAnsi="Courier New"/>
      </w:rPr>
    </w:lvl>
    <w:lvl w:ilvl="2" w:tplc="8F3C8134">
      <w:start w:val="1"/>
      <w:numFmt w:val="bullet"/>
      <w:lvlText w:val=""/>
      <w:lvlJc w:val="left"/>
      <w:pPr>
        <w:tabs>
          <w:tab w:val="num" w:pos="2160"/>
        </w:tabs>
        <w:ind w:left="2160" w:hanging="360"/>
      </w:pPr>
      <w:rPr>
        <w:rFonts w:ascii="Wingdings" w:hAnsi="Wingdings"/>
      </w:rPr>
    </w:lvl>
    <w:lvl w:ilvl="3" w:tplc="4D0048DC">
      <w:start w:val="1"/>
      <w:numFmt w:val="bullet"/>
      <w:lvlText w:val=""/>
      <w:lvlJc w:val="left"/>
      <w:pPr>
        <w:tabs>
          <w:tab w:val="num" w:pos="2880"/>
        </w:tabs>
        <w:ind w:left="2880" w:hanging="360"/>
      </w:pPr>
      <w:rPr>
        <w:rFonts w:ascii="Symbol" w:hAnsi="Symbol"/>
      </w:rPr>
    </w:lvl>
    <w:lvl w:ilvl="4" w:tplc="A20ADFFE">
      <w:start w:val="1"/>
      <w:numFmt w:val="bullet"/>
      <w:lvlText w:val="o"/>
      <w:lvlJc w:val="left"/>
      <w:pPr>
        <w:tabs>
          <w:tab w:val="num" w:pos="3600"/>
        </w:tabs>
        <w:ind w:left="3600" w:hanging="360"/>
      </w:pPr>
      <w:rPr>
        <w:rFonts w:ascii="Courier New" w:hAnsi="Courier New"/>
      </w:rPr>
    </w:lvl>
    <w:lvl w:ilvl="5" w:tplc="A91C0B5C">
      <w:start w:val="1"/>
      <w:numFmt w:val="bullet"/>
      <w:lvlText w:val=""/>
      <w:lvlJc w:val="left"/>
      <w:pPr>
        <w:tabs>
          <w:tab w:val="num" w:pos="4320"/>
        </w:tabs>
        <w:ind w:left="4320" w:hanging="360"/>
      </w:pPr>
      <w:rPr>
        <w:rFonts w:ascii="Wingdings" w:hAnsi="Wingdings"/>
      </w:rPr>
    </w:lvl>
    <w:lvl w:ilvl="6" w:tplc="4ADE7C40">
      <w:start w:val="1"/>
      <w:numFmt w:val="bullet"/>
      <w:lvlText w:val=""/>
      <w:lvlJc w:val="left"/>
      <w:pPr>
        <w:tabs>
          <w:tab w:val="num" w:pos="5040"/>
        </w:tabs>
        <w:ind w:left="5040" w:hanging="360"/>
      </w:pPr>
      <w:rPr>
        <w:rFonts w:ascii="Symbol" w:hAnsi="Symbol"/>
      </w:rPr>
    </w:lvl>
    <w:lvl w:ilvl="7" w:tplc="2DF8CC14">
      <w:start w:val="1"/>
      <w:numFmt w:val="bullet"/>
      <w:lvlText w:val="o"/>
      <w:lvlJc w:val="left"/>
      <w:pPr>
        <w:tabs>
          <w:tab w:val="num" w:pos="5760"/>
        </w:tabs>
        <w:ind w:left="5760" w:hanging="360"/>
      </w:pPr>
      <w:rPr>
        <w:rFonts w:ascii="Courier New" w:hAnsi="Courier New"/>
      </w:rPr>
    </w:lvl>
    <w:lvl w:ilvl="8" w:tplc="B5B0AD5E">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B1EAF77E">
      <w:start w:val="1"/>
      <w:numFmt w:val="bullet"/>
      <w:lvlText w:val=""/>
      <w:lvlJc w:val="left"/>
      <w:pPr>
        <w:ind w:left="720" w:hanging="360"/>
      </w:pPr>
      <w:rPr>
        <w:rFonts w:ascii="Symbol" w:hAnsi="Symbol"/>
      </w:rPr>
    </w:lvl>
    <w:lvl w:ilvl="1" w:tplc="5C745174">
      <w:start w:val="1"/>
      <w:numFmt w:val="bullet"/>
      <w:lvlText w:val="o"/>
      <w:lvlJc w:val="left"/>
      <w:pPr>
        <w:tabs>
          <w:tab w:val="num" w:pos="1440"/>
        </w:tabs>
        <w:ind w:left="1440" w:hanging="360"/>
      </w:pPr>
      <w:rPr>
        <w:rFonts w:ascii="Courier New" w:hAnsi="Courier New"/>
      </w:rPr>
    </w:lvl>
    <w:lvl w:ilvl="2" w:tplc="5986FC3A">
      <w:start w:val="1"/>
      <w:numFmt w:val="bullet"/>
      <w:lvlText w:val=""/>
      <w:lvlJc w:val="left"/>
      <w:pPr>
        <w:tabs>
          <w:tab w:val="num" w:pos="2160"/>
        </w:tabs>
        <w:ind w:left="2160" w:hanging="360"/>
      </w:pPr>
      <w:rPr>
        <w:rFonts w:ascii="Wingdings" w:hAnsi="Wingdings"/>
      </w:rPr>
    </w:lvl>
    <w:lvl w:ilvl="3" w:tplc="EF80A032">
      <w:start w:val="1"/>
      <w:numFmt w:val="bullet"/>
      <w:lvlText w:val=""/>
      <w:lvlJc w:val="left"/>
      <w:pPr>
        <w:tabs>
          <w:tab w:val="num" w:pos="2880"/>
        </w:tabs>
        <w:ind w:left="2880" w:hanging="360"/>
      </w:pPr>
      <w:rPr>
        <w:rFonts w:ascii="Symbol" w:hAnsi="Symbol"/>
      </w:rPr>
    </w:lvl>
    <w:lvl w:ilvl="4" w:tplc="05C842CC">
      <w:start w:val="1"/>
      <w:numFmt w:val="bullet"/>
      <w:lvlText w:val="o"/>
      <w:lvlJc w:val="left"/>
      <w:pPr>
        <w:tabs>
          <w:tab w:val="num" w:pos="3600"/>
        </w:tabs>
        <w:ind w:left="3600" w:hanging="360"/>
      </w:pPr>
      <w:rPr>
        <w:rFonts w:ascii="Courier New" w:hAnsi="Courier New"/>
      </w:rPr>
    </w:lvl>
    <w:lvl w:ilvl="5" w:tplc="21D4371A">
      <w:start w:val="1"/>
      <w:numFmt w:val="bullet"/>
      <w:lvlText w:val=""/>
      <w:lvlJc w:val="left"/>
      <w:pPr>
        <w:tabs>
          <w:tab w:val="num" w:pos="4320"/>
        </w:tabs>
        <w:ind w:left="4320" w:hanging="360"/>
      </w:pPr>
      <w:rPr>
        <w:rFonts w:ascii="Wingdings" w:hAnsi="Wingdings"/>
      </w:rPr>
    </w:lvl>
    <w:lvl w:ilvl="6" w:tplc="69545388">
      <w:start w:val="1"/>
      <w:numFmt w:val="bullet"/>
      <w:lvlText w:val=""/>
      <w:lvlJc w:val="left"/>
      <w:pPr>
        <w:tabs>
          <w:tab w:val="num" w:pos="5040"/>
        </w:tabs>
        <w:ind w:left="5040" w:hanging="360"/>
      </w:pPr>
      <w:rPr>
        <w:rFonts w:ascii="Symbol" w:hAnsi="Symbol"/>
      </w:rPr>
    </w:lvl>
    <w:lvl w:ilvl="7" w:tplc="02B2BDB8">
      <w:start w:val="1"/>
      <w:numFmt w:val="bullet"/>
      <w:lvlText w:val="o"/>
      <w:lvlJc w:val="left"/>
      <w:pPr>
        <w:tabs>
          <w:tab w:val="num" w:pos="5760"/>
        </w:tabs>
        <w:ind w:left="5760" w:hanging="360"/>
      </w:pPr>
      <w:rPr>
        <w:rFonts w:ascii="Courier New" w:hAnsi="Courier New"/>
      </w:rPr>
    </w:lvl>
    <w:lvl w:ilvl="8" w:tplc="D28E2314">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428ED7E6">
      <w:start w:val="1"/>
      <w:numFmt w:val="bullet"/>
      <w:lvlText w:val=""/>
      <w:lvlJc w:val="left"/>
      <w:pPr>
        <w:ind w:left="720" w:hanging="360"/>
      </w:pPr>
      <w:rPr>
        <w:rFonts w:ascii="Symbol" w:hAnsi="Symbol"/>
      </w:rPr>
    </w:lvl>
    <w:lvl w:ilvl="1" w:tplc="4C70CBF6">
      <w:start w:val="1"/>
      <w:numFmt w:val="bullet"/>
      <w:lvlText w:val="o"/>
      <w:lvlJc w:val="left"/>
      <w:pPr>
        <w:tabs>
          <w:tab w:val="num" w:pos="1440"/>
        </w:tabs>
        <w:ind w:left="1440" w:hanging="360"/>
      </w:pPr>
      <w:rPr>
        <w:rFonts w:ascii="Courier New" w:hAnsi="Courier New"/>
      </w:rPr>
    </w:lvl>
    <w:lvl w:ilvl="2" w:tplc="2C1205D6">
      <w:start w:val="1"/>
      <w:numFmt w:val="bullet"/>
      <w:lvlText w:val=""/>
      <w:lvlJc w:val="left"/>
      <w:pPr>
        <w:tabs>
          <w:tab w:val="num" w:pos="2160"/>
        </w:tabs>
        <w:ind w:left="2160" w:hanging="360"/>
      </w:pPr>
      <w:rPr>
        <w:rFonts w:ascii="Wingdings" w:hAnsi="Wingdings"/>
      </w:rPr>
    </w:lvl>
    <w:lvl w:ilvl="3" w:tplc="2FECC0E2">
      <w:start w:val="1"/>
      <w:numFmt w:val="bullet"/>
      <w:lvlText w:val=""/>
      <w:lvlJc w:val="left"/>
      <w:pPr>
        <w:tabs>
          <w:tab w:val="num" w:pos="2880"/>
        </w:tabs>
        <w:ind w:left="2880" w:hanging="360"/>
      </w:pPr>
      <w:rPr>
        <w:rFonts w:ascii="Symbol" w:hAnsi="Symbol"/>
      </w:rPr>
    </w:lvl>
    <w:lvl w:ilvl="4" w:tplc="25A8DFCA">
      <w:start w:val="1"/>
      <w:numFmt w:val="bullet"/>
      <w:lvlText w:val="o"/>
      <w:lvlJc w:val="left"/>
      <w:pPr>
        <w:tabs>
          <w:tab w:val="num" w:pos="3600"/>
        </w:tabs>
        <w:ind w:left="3600" w:hanging="360"/>
      </w:pPr>
      <w:rPr>
        <w:rFonts w:ascii="Courier New" w:hAnsi="Courier New"/>
      </w:rPr>
    </w:lvl>
    <w:lvl w:ilvl="5" w:tplc="D4AA0954">
      <w:start w:val="1"/>
      <w:numFmt w:val="bullet"/>
      <w:lvlText w:val=""/>
      <w:lvlJc w:val="left"/>
      <w:pPr>
        <w:tabs>
          <w:tab w:val="num" w:pos="4320"/>
        </w:tabs>
        <w:ind w:left="4320" w:hanging="360"/>
      </w:pPr>
      <w:rPr>
        <w:rFonts w:ascii="Wingdings" w:hAnsi="Wingdings"/>
      </w:rPr>
    </w:lvl>
    <w:lvl w:ilvl="6" w:tplc="5D446B0C">
      <w:start w:val="1"/>
      <w:numFmt w:val="bullet"/>
      <w:lvlText w:val=""/>
      <w:lvlJc w:val="left"/>
      <w:pPr>
        <w:tabs>
          <w:tab w:val="num" w:pos="5040"/>
        </w:tabs>
        <w:ind w:left="5040" w:hanging="360"/>
      </w:pPr>
      <w:rPr>
        <w:rFonts w:ascii="Symbol" w:hAnsi="Symbol"/>
      </w:rPr>
    </w:lvl>
    <w:lvl w:ilvl="7" w:tplc="4872C5E0">
      <w:start w:val="1"/>
      <w:numFmt w:val="bullet"/>
      <w:lvlText w:val="o"/>
      <w:lvlJc w:val="left"/>
      <w:pPr>
        <w:tabs>
          <w:tab w:val="num" w:pos="5760"/>
        </w:tabs>
        <w:ind w:left="5760" w:hanging="360"/>
      </w:pPr>
      <w:rPr>
        <w:rFonts w:ascii="Courier New" w:hAnsi="Courier New"/>
      </w:rPr>
    </w:lvl>
    <w:lvl w:ilvl="8" w:tplc="BD564106">
      <w:start w:val="1"/>
      <w:numFmt w:val="bullet"/>
      <w:lvlText w:val=""/>
      <w:lvlJc w:val="left"/>
      <w:pPr>
        <w:tabs>
          <w:tab w:val="num" w:pos="6480"/>
        </w:tabs>
        <w:ind w:left="6480" w:hanging="360"/>
      </w:pPr>
      <w:rPr>
        <w:rFonts w:ascii="Wingdings" w:hAnsi="Wingdings"/>
      </w:rPr>
    </w:lvl>
  </w:abstractNum>
  <w:num w:numId="1" w16cid:durableId="1412388176">
    <w:abstractNumId w:val="0"/>
  </w:num>
  <w:num w:numId="2" w16cid:durableId="444078865">
    <w:abstractNumId w:val="1"/>
  </w:num>
  <w:num w:numId="3" w16cid:durableId="806045450">
    <w:abstractNumId w:val="2"/>
  </w:num>
  <w:num w:numId="4" w16cid:durableId="840897030">
    <w:abstractNumId w:val="3"/>
  </w:num>
  <w:num w:numId="5" w16cid:durableId="1764451547">
    <w:abstractNumId w:val="4"/>
  </w:num>
  <w:num w:numId="6" w16cid:durableId="172300991">
    <w:abstractNumId w:val="5"/>
  </w:num>
  <w:num w:numId="7" w16cid:durableId="234895607">
    <w:abstractNumId w:val="6"/>
  </w:num>
  <w:num w:numId="8" w16cid:durableId="1695381611">
    <w:abstractNumId w:val="7"/>
  </w:num>
  <w:num w:numId="9" w16cid:durableId="2037542644">
    <w:abstractNumId w:val="8"/>
  </w:num>
  <w:num w:numId="10" w16cid:durableId="45299540">
    <w:abstractNumId w:val="9"/>
  </w:num>
  <w:num w:numId="11" w16cid:durableId="1655908992">
    <w:abstractNumId w:val="10"/>
  </w:num>
  <w:num w:numId="12" w16cid:durableId="341931946">
    <w:abstractNumId w:val="11"/>
  </w:num>
  <w:num w:numId="13" w16cid:durableId="717316841">
    <w:abstractNumId w:val="12"/>
  </w:num>
  <w:num w:numId="14" w16cid:durableId="1029378192">
    <w:abstractNumId w:val="13"/>
  </w:num>
  <w:num w:numId="15" w16cid:durableId="4873329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748"/>
    <w:rsid w:val="000032F3"/>
    <w:rsid w:val="00037A40"/>
    <w:rsid w:val="00052C2B"/>
    <w:rsid w:val="000D4E6B"/>
    <w:rsid w:val="000E5884"/>
    <w:rsid w:val="000E7279"/>
    <w:rsid w:val="0011228C"/>
    <w:rsid w:val="00170A61"/>
    <w:rsid w:val="0019691E"/>
    <w:rsid w:val="00201BF5"/>
    <w:rsid w:val="00224BAD"/>
    <w:rsid w:val="00300826"/>
    <w:rsid w:val="003961E1"/>
    <w:rsid w:val="003A7228"/>
    <w:rsid w:val="003A7E45"/>
    <w:rsid w:val="003B6C90"/>
    <w:rsid w:val="003D7CEA"/>
    <w:rsid w:val="003E3FB6"/>
    <w:rsid w:val="004818C5"/>
    <w:rsid w:val="00517C0D"/>
    <w:rsid w:val="005441DD"/>
    <w:rsid w:val="00560391"/>
    <w:rsid w:val="005863DE"/>
    <w:rsid w:val="005D1C29"/>
    <w:rsid w:val="00603107"/>
    <w:rsid w:val="00606988"/>
    <w:rsid w:val="00611AFB"/>
    <w:rsid w:val="00683748"/>
    <w:rsid w:val="006A0927"/>
    <w:rsid w:val="006F0A10"/>
    <w:rsid w:val="00731BF3"/>
    <w:rsid w:val="0077539F"/>
    <w:rsid w:val="00776F9E"/>
    <w:rsid w:val="007C61AB"/>
    <w:rsid w:val="007F1169"/>
    <w:rsid w:val="007F2E8C"/>
    <w:rsid w:val="009544F2"/>
    <w:rsid w:val="009636DC"/>
    <w:rsid w:val="00A30D2D"/>
    <w:rsid w:val="00AD57E9"/>
    <w:rsid w:val="00B106DE"/>
    <w:rsid w:val="00C00194"/>
    <w:rsid w:val="00C044B1"/>
    <w:rsid w:val="00C352D7"/>
    <w:rsid w:val="00D36D35"/>
    <w:rsid w:val="00D95367"/>
    <w:rsid w:val="00DC6C41"/>
    <w:rsid w:val="00E15FCE"/>
    <w:rsid w:val="00E5648B"/>
    <w:rsid w:val="00E86ECF"/>
    <w:rsid w:val="00EC70A9"/>
    <w:rsid w:val="00ED3762"/>
    <w:rsid w:val="00ED5CE8"/>
    <w:rsid w:val="00ED71D0"/>
    <w:rsid w:val="00EE3CF9"/>
    <w:rsid w:val="00F539BB"/>
    <w:rsid w:val="00F87254"/>
    <w:rsid w:val="00FE52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8725"/>
  <w15:docId w15:val="{58CB3C47-7F84-484C-803A-F9AA3831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40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394D6B"/>
    </w:rPr>
  </w:style>
  <w:style w:type="paragraph" w:customStyle="1" w:styleId="divonlyName">
    <w:name w:val="div_onlyName"/>
    <w:basedOn w:val="div"/>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394D6B"/>
      </w:pBdr>
      <w:spacing w:line="0" w:lineRule="atLeast"/>
    </w:pPr>
    <w:rPr>
      <w:color w:val="394D6B"/>
      <w:sz w:val="0"/>
      <w:szCs w:val="0"/>
    </w:rPr>
  </w:style>
  <w:style w:type="paragraph" w:customStyle="1" w:styleId="divdocumentdivlowerborder">
    <w:name w:val="div_document_div_lowerborder"/>
    <w:basedOn w:val="Normal"/>
    <w:pPr>
      <w:pBdr>
        <w:bottom w:val="single" w:sz="24" w:space="0" w:color="394D6B"/>
      </w:pBdr>
      <w:spacing w:line="0" w:lineRule="atLeast"/>
    </w:pPr>
    <w:rPr>
      <w:color w:val="394D6B"/>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38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character" w:customStyle="1" w:styleId="documenttxt-bold">
    <w:name w:val="document_txt-bold"/>
    <w:basedOn w:val="DefaultParagraphFont"/>
    <w:rPr>
      <w:b/>
      <w:bCs/>
    </w:rPr>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394D6B"/>
      <w:sz w:val="30"/>
      <w:szCs w:val="30"/>
    </w:rPr>
  </w:style>
  <w:style w:type="paragraph" w:customStyle="1" w:styleId="divdocumentsinglecolumn">
    <w:name w:val="div_document_singlecolumn"/>
    <w:basedOn w:val="Normal"/>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paragraph" w:customStyle="1" w:styleId="divdocumentulli">
    <w:name w:val="div_document_ul_li"/>
    <w:basedOn w:val="Normal"/>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styleId="Hyperlink">
    <w:name w:val="Hyperlink"/>
    <w:basedOn w:val="DefaultParagraphFont"/>
    <w:uiPriority w:val="99"/>
    <w:unhideWhenUsed/>
    <w:rsid w:val="005863DE"/>
    <w:rPr>
      <w:color w:val="0000FF" w:themeColor="hyperlink"/>
      <w:u w:val="single"/>
    </w:rPr>
  </w:style>
  <w:style w:type="character" w:styleId="UnresolvedMention">
    <w:name w:val="Unresolved Mention"/>
    <w:basedOn w:val="DefaultParagraphFont"/>
    <w:uiPriority w:val="99"/>
    <w:semiHidden/>
    <w:unhideWhenUsed/>
    <w:rsid w:val="005863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26366">
      <w:bodyDiv w:val="1"/>
      <w:marLeft w:val="0"/>
      <w:marRight w:val="0"/>
      <w:marTop w:val="0"/>
      <w:marBottom w:val="0"/>
      <w:divBdr>
        <w:top w:val="none" w:sz="0" w:space="0" w:color="auto"/>
        <w:left w:val="none" w:sz="0" w:space="0" w:color="auto"/>
        <w:bottom w:val="none" w:sz="0" w:space="0" w:color="auto"/>
        <w:right w:val="none" w:sz="0" w:space="0" w:color="auto"/>
      </w:divBdr>
    </w:div>
    <w:div w:id="112287322">
      <w:bodyDiv w:val="1"/>
      <w:marLeft w:val="0"/>
      <w:marRight w:val="0"/>
      <w:marTop w:val="0"/>
      <w:marBottom w:val="0"/>
      <w:divBdr>
        <w:top w:val="none" w:sz="0" w:space="0" w:color="auto"/>
        <w:left w:val="none" w:sz="0" w:space="0" w:color="auto"/>
        <w:bottom w:val="none" w:sz="0" w:space="0" w:color="auto"/>
        <w:right w:val="none" w:sz="0" w:space="0" w:color="auto"/>
      </w:divBdr>
    </w:div>
    <w:div w:id="508252733">
      <w:bodyDiv w:val="1"/>
      <w:marLeft w:val="0"/>
      <w:marRight w:val="0"/>
      <w:marTop w:val="0"/>
      <w:marBottom w:val="0"/>
      <w:divBdr>
        <w:top w:val="none" w:sz="0" w:space="0" w:color="auto"/>
        <w:left w:val="none" w:sz="0" w:space="0" w:color="auto"/>
        <w:bottom w:val="none" w:sz="0" w:space="0" w:color="auto"/>
        <w:right w:val="none" w:sz="0" w:space="0" w:color="auto"/>
      </w:divBdr>
    </w:div>
    <w:div w:id="857892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akankshabin1" TargetMode="External"/><Relationship Id="rId3" Type="http://schemas.openxmlformats.org/officeDocument/2006/relationships/settings" Target="settings.xml"/><Relationship Id="rId7" Type="http://schemas.openxmlformats.org/officeDocument/2006/relationships/hyperlink" Target="https://akankshabin1.github.io/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kankshabin1" TargetMode="External"/><Relationship Id="rId5" Type="http://schemas.openxmlformats.org/officeDocument/2006/relationships/hyperlink" Target="mailto:akankshabin123@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1392</TotalTime>
  <Pages>1</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AKANKSHA</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AKANKSHA</dc:title>
  <dc:creator>Hello</dc:creator>
  <cp:lastModifiedBy>Akanksha .</cp:lastModifiedBy>
  <cp:revision>34</cp:revision>
  <cp:lastPrinted>2025-05-27T10:22:00Z</cp:lastPrinted>
  <dcterms:created xsi:type="dcterms:W3CDTF">2025-05-15T06:55:00Z</dcterms:created>
  <dcterms:modified xsi:type="dcterms:W3CDTF">2025-05-27T11:32:00Z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92f47b76-bac3-4f1f-b1ac-a062abfe26a6</vt:lpwstr>
  </property>
  <property fmtid="{D5CDD505-2E9C-101B-9397-08002B2CF9AE}" pid="3" name="x1ye=0">
    <vt:lpwstr>IEwAAB+LCAAAAAAABAAUmUWCg0AURA/EArcl7hBcdkBwdzn9ZPax7l+/6lVgIJ4WMJIjCZzlaZamKQGHIIHgMYhBSQHChD42zfCYm0YTGobWprptrWsxeJtm35yOZQqyqipjudtG3GxqdUYKYFpF9IBpUpr1Z0tzvh4whVhe5CzdHfLbAzVRjLvKMwnKz2C5IlV06tMkgfAe2TvW5eRRJF/3ezIYuZQXnO5ZVxZzbF5CNpd2ZkV2geC9LMIsoj5</vt:lpwstr>
  </property>
  <property fmtid="{D5CDD505-2E9C-101B-9397-08002B2CF9AE}" pid="4" name="x1ye=1">
    <vt:lpwstr>ouuYeW4esaMY5M6AspmqlHrRq10ObO03d26AAEQfSrLAU88jlVRrv8VSo7F4kMI9tz9O6Rm7Mkrs0SSPV/Zaaw6MkHGOgZipoLlioe1DdTRwjvyVCWWP3VgR0RI6Trq7jbhhxDq9Oz2y+nyBm4Xvg2RBuJ5Wi7rqv4DH8TBmYLESg6Rbjt906pIw7Mtug3IWww1/r/Iatr782N6neauAZrhEmabVPU+LyzBhzj3xupB22auMIT9jnoIbUOhdv4/</vt:lpwstr>
  </property>
  <property fmtid="{D5CDD505-2E9C-101B-9397-08002B2CF9AE}" pid="5" name="x1ye=10">
    <vt:lpwstr>CUwHArPnh4oFGGF9QM4O0rDyjmrDbTBXx6bvzi58cwG0vMoxAmWf60TTPXkFC9dWhpfvYbpC/RPeaqlr4HeF422ZrHreyXCnvMI6L46lrxtZCnT34LzBPPdwXfU84M2LuipVpYEd5eDC/GB/s6LHwSFOzWlzk+hQtycAyYUbTzGapQqK+Xi99/Qu6lUkYUHagXIuTNOFc/DXI6MSRORALB98kXnbP9hWw3eMCePwZm5Zk8mVBV6XCVgaaq8Zztg</vt:lpwstr>
  </property>
  <property fmtid="{D5CDD505-2E9C-101B-9397-08002B2CF9AE}" pid="6" name="x1ye=11">
    <vt:lpwstr>c8WIe6lu5gKY4E0CFL0YicTa/M3dLcyO8PcNYNPDNdfYzIo8tlMgBQ4z1OalSUcZCC5A/3tRiTkXxGItpRyZq8BjsWlXRBSqVqRbtano+H7Sen1OO/jSoHl7i7zuATxg7jCGNv6qC2tCpgAnfKeKvXdMssFV3/TpyKJE1B/NoYoFv3Tj09rp1Br1w51CE+EQoVjYlXfQ6xj8WckOtmHAxI/ymyNQ7ra5Ygl8m8yYwXcvvJhLLwoUedoxqEAFdyD</vt:lpwstr>
  </property>
  <property fmtid="{D5CDD505-2E9C-101B-9397-08002B2CF9AE}" pid="7" name="x1ye=12">
    <vt:lpwstr>WAN0MNk7T3uuJIiUOQ5tLJEuHOMNppL2AaUgWpkhRm7xmhR2CUS89lhRYNgXrtyv/2UEZ5rV397KX85ZDPF1KCPQPUnEgzbZ22j+NB4/AQfA06rDeoKCJRNmzlQy5xULx83pvKpjCo0YR++3YOr09UC1qypkFPvFjokOY2Yk8tjpTseQ6E+J691ly53wVH/Y78c26TIyMkG9Fa7pc17Op+rZ8iMJGm56kdupD95suSVRmmxvySrU+YV8xh/xH8d</vt:lpwstr>
  </property>
  <property fmtid="{D5CDD505-2E9C-101B-9397-08002B2CF9AE}" pid="8" name="x1ye=13">
    <vt:lpwstr>vi1FGz1rJKbJnC6EPs73iPhGUA6Ktz0AQvcnuyzmncbuEOa3XTTL6txtmYnuXAn/wx0OQpsLvr0aeb4a7wL0BhbesjuCktZviFIAni+iYJwrgA05iw8G3rBg1PwrSPouO59nx/KiUPg53Ycv8fen3KOfTGFXgF0TfASLFV7PhU818dig8NZ/Pa9yIUr0iREqdMmuV6RV+Gn+Iph/DIc7xT8RHOKj1yYSnqtJpUoUAYmQ/lNDPXyKnSTOSmbRhJE</vt:lpwstr>
  </property>
  <property fmtid="{D5CDD505-2E9C-101B-9397-08002B2CF9AE}" pid="9" name="x1ye=14">
    <vt:lpwstr>ppfzf4DXDZSrnXqFwsTgGHkKePB8ASMwkfuLBjm4eR62Y5t2lU8ACffcivitV4m0J6O3kdnToZkow+fYl1cxR42YPBzXJbKr0BMuIAKQqT56Bmr4l9TryRS0gfB+5kPeRiyreuC+anasBc6FePt18zoLRt2tKxY7uOHqmyMsJDF5lmBlSDZovZuXr2aQifNJIgmwFrKyA/rMcvsT5F2HXJzZJYjkGUTbyMAwjtLlWphBTe6szAbkQoZnOLy5FPY</vt:lpwstr>
  </property>
  <property fmtid="{D5CDD505-2E9C-101B-9397-08002B2CF9AE}" pid="10" name="x1ye=15">
    <vt:lpwstr>T6yc+hAKg5tArx2LR/tox3eSbjwG5B7m2PV4FxKhcYWzct675vdgEOTVnZQp23aiV2dCfN6ZKA3ko7z2dlrU2J7mdvrjxyZ5p3Z7NoNS1e3x40Hdo8U+K0YV66CnSDXhzun5hYuAQ2wa7eumxPZ9nZ9IKJ3aWPq4IhENnFTPzlDKETicPm06JPSGK9jtY/BJrLKn4++S7VGPaWbt1RMi158/XpIVSomQLms+/k07VfDpQhJMaiPK4gh9yWDthJO</vt:lpwstr>
  </property>
  <property fmtid="{D5CDD505-2E9C-101B-9397-08002B2CF9AE}" pid="11" name="x1ye=16">
    <vt:lpwstr>criU2l8T4Bop+SQYZ7SoBL0CWi0/oOl8456Wwahz1atoT41UtbuxknKTmx4G+zWLtuv1pmXDbuXImP2tctWKaG1NMK0PCVq0B6JD+l5VoDHmoR3xjG8dozL2FG3+0owWVtqzEwNsonnYVPPIkrUvo47CCelOblicJlTMOrqQH4hCVJ/UJxv6+uznADOnAcGOQ6MryR6wvbaLNaFf1NbuuvAFqCS/qn3RFlp6gbK201l1ooSYR4mcJWoAcqD63A5</vt:lpwstr>
  </property>
  <property fmtid="{D5CDD505-2E9C-101B-9397-08002B2CF9AE}" pid="12" name="x1ye=17">
    <vt:lpwstr>v3jTFafmC0T3iSRXKkp9zsso98ecRRGJ1U764wabW9UQ9UJFMP0xK5QJSOXb3Xc8oYj1Wm+hlQxQISAUb+piJ1seurCoB3Q/LDy0rQ5kl6EIfWz/GdbaC8xKlhFYNKyf2MSB7fWWI7Op5onbATjOIZBQN+jgFwbWWH5mlF2PNAigs6/BUrVGdFpIGuckTHHW1o5wLrTbK5JWx2s4kLFhoxEIEz0DW/ULdIMiDp2UCAHeoST1XdYWCXpzCPd+X7+</vt:lpwstr>
  </property>
  <property fmtid="{D5CDD505-2E9C-101B-9397-08002B2CF9AE}" pid="13" name="x1ye=18">
    <vt:lpwstr>S2XX1/s7SyfsBh7I8IOjXDgDOvvu+L86/Sor3fEosFMWNY+LVbnqDTI5a3PQZVF1fQ7VsecfS9t4CNwL0ECdwPvYFeLzQc1qsmT7w+T4Xh2SUVdDnUNgV5EnXQR7Do3Ravth2/EMzfJ4MIPf6yKqYG3DmFu3AeXR6MqZz7hzgiv4sUIhvE7wxuuuKn4wZfG1/qJi+WouOr2g9AMvccsraOs1wIXn83gMK1AZAjZ4e/BQcsAHp61d/OJqlchY9/d</vt:lpwstr>
  </property>
  <property fmtid="{D5CDD505-2E9C-101B-9397-08002B2CF9AE}" pid="14" name="x1ye=19">
    <vt:lpwstr>9BW94V6bntD+esjdF7cwRzKIak3fySHtxlYH/CMYwJSt9iyIv19wVEzcLYUlz57Yp5ar2mKbwlPBUe2qkhDLMki8QXybj1p5KOWk6FjHQqa8A/GduBLs62s/PAwNlc3swVKmU9kp38683PlsH/WxX2gj04rzyrsa5outumzXVuccvMDO6zn69404aLDsIwNsfPZvBc47c+BGRTDXVtzfkdthSIgM6mGQMrP9h2yoUq9LqR3jIlifH7TLL/U3qLU</vt:lpwstr>
  </property>
  <property fmtid="{D5CDD505-2E9C-101B-9397-08002B2CF9AE}" pid="15" name="x1ye=2">
    <vt:lpwstr>WxLfQjqisfS1InWZl9bveRP+bXVIN6bK1AXANdTaRIhmquA3OWQnm4W8wes4XFs98+LyxSSekboU+R85OGlD8WNjdH9KywjtJdvrLM7eRfu3RY/2MNT0ioK/KSwwWKA0ehRvm7YohiAh31mshuvI/B2XS/RaY1E8m7zueagrb8fvTao3KjJPX9qczGsb6scurmNAhpXOvF9EGC7aUyCjlyoAKSTukCNxkj/fL7hDijPK4tA8VDZ2XCzklTPR6hw</vt:lpwstr>
  </property>
  <property fmtid="{D5CDD505-2E9C-101B-9397-08002B2CF9AE}" pid="16" name="x1ye=20">
    <vt:lpwstr>37kopw4AhtPk3TyCu7W4Zu4pMlG0eVi6IEXcQgvVHNfvI/X6aoUCR7gxpZe3AEZQPxydtjytiVq2AHUUqjAg28islAKeGmXUzWXB0tSJQxWs58rTD2BOn1AjSucO4puTlyjVM47vnwvduPvHGwMUZiYxGmT6xcUvJ5vsp2JkCpzoG27casSo3X+Vc+a+zkVIzalQ7sXdGbXMhHc2C0Z2uNU92ieYvgfcwa1tBdjt8stO8vkxr04olVo1KOj86L0</vt:lpwstr>
  </property>
  <property fmtid="{D5CDD505-2E9C-101B-9397-08002B2CF9AE}" pid="17" name="x1ye=21">
    <vt:lpwstr>J8X1N7YqQXDTWVXxb8GiXG8tcu8ivrlQnb/eODzwp8cmi73LnEyw1HFFGv+kYyBUq1AfkdROp38+cRIagbwDBslx/NuVmox/EiN2EYtEEAm5B3j12kV/faL8tW/apBsNTv2twdc9eJBFYFIx4YVX6KSzubdCfuLrkVL+yZL8NFv5QqahiS22zRyyy6xAeZC4UonmRYDzuWijE4E7jMriu8PBbid90be1Dj9XJCVj+Swr2+n61xTV7Y2BPKhQT53</vt:lpwstr>
  </property>
  <property fmtid="{D5CDD505-2E9C-101B-9397-08002B2CF9AE}" pid="18" name="x1ye=22">
    <vt:lpwstr>GSXzPybJvA1Hr0YmwDbc3cOZv4CIL5A/SSg39gebV+AvBIqgb5mljlzZQVY1FKqlXV6NzFFG2A47REIRxZjHmn8hl+R8s+90n2ry9CiKC6BFwx7LcZE5AgR1dFCDV6r0sgv5OTnMWSAxegFAgmV9YmaQW5fHyJZa4zMm59d9ON/njf9FL9DYi9Dh5qc3KjXYroacg+idh15ILPG6GsnPqGedfkMbHsGkBov2ZE2W3ETfbYfb2S0DlS78badeyVx</vt:lpwstr>
  </property>
  <property fmtid="{D5CDD505-2E9C-101B-9397-08002B2CF9AE}" pid="19" name="x1ye=23">
    <vt:lpwstr>HQqYXzKleTiDOFUmnrvAHxJUCZhZNyKfGtXcrsAkU7kHgc1zG+hvRZITOoc6dBftV898KjL1Ehnb/LsmOmnMfm6plAiZR5zwWF0qeyxobiLEatFhNS6ygaln7BcgmWYqVwpIzf9PDorAkwhbR1T87inm7GpZEBXblbuDo6u8/CnNvfiWTMkab3dNy8lOSgbEtWVtBlSVjtpg0f/ldISDIimu2Qk0NFvocAokkvRzYBU+DN966xO70nLrYloLJ/u</vt:lpwstr>
  </property>
  <property fmtid="{D5CDD505-2E9C-101B-9397-08002B2CF9AE}" pid="20" name="x1ye=24">
    <vt:lpwstr>zZflo5vT8C1WYvvI2QcvXAHUND/hScgMbzSxMXKfCqmU//98XMF+3stURhR36pYndKQsErO70nunLmmDcF5f/iJu3NbV5AfURklAQQhQ4iBw4QDDBKXcNmO925fD23IjQ5Aglcj3yGCN/GZsm5TcN8pZ0hVjtwFYg/8p34SNqKR5MPetrOslgdJm6rFhxlOhpqUMSPUUoHNOV+eTvdtK7BOMb+9p2vSpdIj16F+fOrk6DJXDoejyENqBe3B37IT</vt:lpwstr>
  </property>
  <property fmtid="{D5CDD505-2E9C-101B-9397-08002B2CF9AE}" pid="21" name="x1ye=25">
    <vt:lpwstr>b6iJYDPzGXqwn+ZJZ9aBKkb1i+Ar41GPaiMEaJH4B34kaSkioqpuEh009FQB+E1ZT6njo+j3MXUtpa9peKSi9Tvm+YIK7FcdZNyGgcXZR2gmlkmrc23CbF75CRi01bqRE4b7jTUoTmaVQ03qMcw2aqIOZgyzAS6xyHY0hTve90Zd5BkwI8Y9oJ9JP//O+FPvvvDZ4/ZYaC9+IvvXhQxJjkn5qvPbxmhkgRe6lK/bMj9hcHAVfTmTzTfrJWf6LSr</vt:lpwstr>
  </property>
  <property fmtid="{D5CDD505-2E9C-101B-9397-08002B2CF9AE}" pid="22" name="x1ye=26">
    <vt:lpwstr>xRhwO+8tmlTebobKgLk4fLEKMcZmFoXdjjBzpXzM2e+UcPbAYOj07MxImOnl6UwcVkKPzMRVkQKrX82eJzukE10T+RBvM/MR2tZ6blgvYMKyMV8uOAloHUFeRTlO2f5TNnXo1L6eHbt6b8GhJa7Zs71nseXLzdUenhEqOaTxoC7eNRPOQvf004h+vZkKwQ4IKXwfJdlPI79GZSNpEk4NfvhcpiV2B6Nzdb8CBhTLgNXgexaZJbVGkSQH5X6UUBN</vt:lpwstr>
  </property>
  <property fmtid="{D5CDD505-2E9C-101B-9397-08002B2CF9AE}" pid="23" name="x1ye=27">
    <vt:lpwstr>FKM4oqL5itM7Tu8h2NNmZiu+v1Ahk3Mpl3YED4XirfjncAFP7/61WZE15Hqq099JIT+txKqmaS4jlSv4LBtKkMTHzGB1uY06hM1y5O7CLNYdyViqu5g2ZTY/TbZoNmbW8sWPkbqJIzNJZPE3vLRakm/M5Sq45+o6tZ7aME9OmKN4csK90tpj98vp0rXo8jQUe7W+a0WZZ9X+C2PLkvEoqSFaBeFAbESEgEUHpCl+OaVXBa6DBMMjmGom1zfF+Nh</vt:lpwstr>
  </property>
  <property fmtid="{D5CDD505-2E9C-101B-9397-08002B2CF9AE}" pid="24" name="x1ye=28">
    <vt:lpwstr>RkgRCjWzQTWG+s3onorfWgNZWVgOWQHxqZ5SKQylSp2VOlg45mOn1USUhYsR5vtJKUh/u3EpPPuTf4Wjgdxvbf1M2wx8mv++1Oi55AwpsFfQmzMlxacHoJDtmVbSeihg9g0OS8fMnq/7JdpM7TgM1jtlZjh39p7J5NziUDFor4eFlYxdQZ651N7ne/bijabD44dFqVfpBtvWmaoYQTDM9r0mXWJbQgaf9uSg4HQGcBq9hpKJHadBwilSMt5sBHR</vt:lpwstr>
  </property>
  <property fmtid="{D5CDD505-2E9C-101B-9397-08002B2CF9AE}" pid="25" name="x1ye=29">
    <vt:lpwstr>MR7/vFHgDIu6WeZo/6WZX358FyYUzM2FxYpa+uWLFrbwVTOxYKnz5MUvnK932UZBcfFr+9pIqReTZjqZEH+H6u4OzOQhkclSVHcDT4OZVcOefnJ9lsyIBKcFZAnFXj7AGkVbQ6qMv1mIuDHBt/mb148uwvJCM5Ocz/JhUlCugdgAdAgB6hnQLIn+Tgmw4LqDqnLBLulPGtPtHywF20EYkuUGSSOk3j8rwIQLw+BhXcRyl+cqtrktWUESu/Is8gY</vt:lpwstr>
  </property>
  <property fmtid="{D5CDD505-2E9C-101B-9397-08002B2CF9AE}" pid="26" name="x1ye=3">
    <vt:lpwstr>F9YQWfghhQao/g66qZ9CTE6V5jas6QJqDTsytAqwbm2+4pgTbaJnwhkaAtwIBG8nzFfHGtykIoSRF1euKunyoAQVmNkuKlQRzy6yc1tS4DisuNsWABMQPzdC0Q05HYe+aAYtyvsrveQnXWc31wXEkb4jCnqjeNwMv7CLBT+rvRR51ZcbkxhgrP/YINc7QRYXE0zkEDZnmPbfBL3LmerYt3pM/fd8DsD5fC8A+MhKaPEREcapbhKyZjSqOwvFGZL</vt:lpwstr>
  </property>
  <property fmtid="{D5CDD505-2E9C-101B-9397-08002B2CF9AE}" pid="27" name="x1ye=30">
    <vt:lpwstr>WC0pBfS1biUrD6wyHmzQNq7epHrlKRqeEYEn4e+ae3D2fK4JIGDwZKlZBfGv35Ba+dQ7hajF7g/lJibau41VISbfq6E+lrQpH43dIvB1HE+/tlMH6ratq6BKism4g+EeQXGEIvveasS8D9LB5s4+gsLeFX0M/jhw0KhHJbr0lESUZVZAr99KU4Ie0xiy8jvZWkKfc2OPKiPBTqqUTyoSVaAaOHVgWTD4sKXZ1nQ2dbbIvSnzUFVOgzw7QhMVfoa</vt:lpwstr>
  </property>
  <property fmtid="{D5CDD505-2E9C-101B-9397-08002B2CF9AE}" pid="28" name="x1ye=31">
    <vt:lpwstr>PFAMRF00lgrNJbu6fpC8bTwcnFJwiA7ZPXjzVBCDz01+tM0MTvtrG2/nEYV8QPznWkrpb9s96U6s9P9xT94tPiW2+pNeXluHHPbsGbzfhTwL5GYI1rAV77FyxE38/p+FVZDb229595UxeUhTzsSmfuZiDzNnosBQqW3SPHbct0ycD9oQTleB8VgMJy1A4kQ0upHb6fdzMx0igqxuKn6Est4uZoGnl3NWg32of2RuGk4FH5hLNqAB9A1lSPOiLG9</vt:lpwstr>
  </property>
  <property fmtid="{D5CDD505-2E9C-101B-9397-08002B2CF9AE}" pid="29" name="x1ye=32">
    <vt:lpwstr>wMbv8p0b23oPOkD6SvVn8A1vu5bftg40t7xwXe+gDtH9+2DCWU/2Xy2DyxT1D+AF5+UdzYLZs4TQItrNV9d020Zc3hwanv7geiEkpsF2gMt448v5KdfhqV7mq9hWkGjzNntbUtnntE4ZHBRHjwWm4sjbqjmxAWNITMYt7phRgTLWTS9jzvS6qlozQ6TONPCV8+UDCE5P+gAuth1mGyVTP7SS0E+HOrNvEXNdJ3p3OcIxOwtp1BDVavnHPjkfJmR</vt:lpwstr>
  </property>
  <property fmtid="{D5CDD505-2E9C-101B-9397-08002B2CF9AE}" pid="30" name="x1ye=33">
    <vt:lpwstr>ifCUr5jGDb+O+dACoyMUhxbvuZ1HM5tBGe/OI7R8TmS+Qr+Y8b7Uz4nITOXl+DGtETJMVOdXykfzMcQQnP2N7MxaEuxPkgOUc8A26dHlbgyVYei2N74IPURtlocUgMKy4WjaqX8Q3MBARmV8nPIPvp8/PL0zxE1+QU5wyz5drVUjH2LC3XPgX4Rpy7xPbuhVwvmROQYEXFDKVPkws0AA1RKF7yROHoTrI+0rGuGH6E2qvZrln3TFp/EA6ePN+B9</vt:lpwstr>
  </property>
  <property fmtid="{D5CDD505-2E9C-101B-9397-08002B2CF9AE}" pid="31" name="x1ye=34">
    <vt:lpwstr>FJcXD0prckukZCme5O5Fgx5fF3DYh2JEZRKI7T14cvQj9W4TfTl1YiFv11cWVRUWuOCTuiIXALkFRuJb/YoxZQnvSCf16WPvppRShzF/6sxr47o/Z0yqkiI4icYVmBUOsPKNDhpn/tkAYRIj0Aa1+XybqZwfLlYZ5y98nZ5/licwvNOFtjiqFnPRZs2PfQBPLiLM1GWN4Xzyz7joKGogJuNqY6bO2y0aJw74TnNtbX6qxUEOsUCBjbUuSLdQazH</vt:lpwstr>
  </property>
  <property fmtid="{D5CDD505-2E9C-101B-9397-08002B2CF9AE}" pid="32" name="x1ye=35">
    <vt:lpwstr>93qUMEu6EdeSyfz2eBhekHRa5Acyz5THCnnDg8AXdYHZNycIN1njx2Kb86VsLJcV1SGFMqm7G9fwzkVYD54UA2sX35yNTTRPSdQxuRbdL9uoMdI8ly5GZK99HnAvaMaJKg/Peg8Rop1nfUsjOLKPQTV0Lk7BqKsyJIsmIBxo/lclJxE+/fkThv1H4iLzuwo2BZ3N2BfM+H3fZHXNFiMRF+jkgT2lKa3gGsUXpH0GFcOnYz4WuFrweuHI6qj4ei2</vt:lpwstr>
  </property>
  <property fmtid="{D5CDD505-2E9C-101B-9397-08002B2CF9AE}" pid="33" name="x1ye=36">
    <vt:lpwstr>DmuGEikHVAtDPxzFxAcAV5MD4e/9goC9NXIO8RBz3/M8kDRn+/QM7e/9oa6295wyuKVCqG8Q90LSwxAdL6X5iKSCHU+wsSlEMHmZoU/qsfV0nV8+56Y0ilrG7FZlwHHLrR+u63h8osyuHmuRfdJtf6K2lPZ8SC+QMCT7w9Dq7NvaNcQDnd3+1/ENAFPF/JV254Wg/Ct1N+egR7AC6EQ74cEliLpfechom+VI/XW+g+9I6FMqzULmzwcpaIK97ZZ</vt:lpwstr>
  </property>
  <property fmtid="{D5CDD505-2E9C-101B-9397-08002B2CF9AE}" pid="34" name="x1ye=37">
    <vt:lpwstr>GV/nEJ3eZHD8TVTYfVJXZe31ZNha1/F1DBWiE++Z442pOuS4CFjdT7y6yjJOyxXaErgvsITEQw0QruDkQLCqyHSf/FU63kvS2+2zXkIKqaf5mAyV9GBvfrb1Ixk04hU3tXtDeIRxF+6lOa3kB44WvcEv2lxLqX3D0Fp43bBksnsE3xxS1otM2m7GyCSGXRJ0Fg1pkPqzT+AamU3DGy7k2HwedYTZiofAQrHsiYkae2HBd/cQoMNiq/N9dJU5R7L</vt:lpwstr>
  </property>
  <property fmtid="{D5CDD505-2E9C-101B-9397-08002B2CF9AE}" pid="35" name="x1ye=38">
    <vt:lpwstr>xp48/53Xm55IGhCuibRGWsUQiB5KfKN77KPBl3emC8Hu72C8i7GuHm6Qfpy/5QoY3h8z0/2KHGKOExkTjN8QrNukpsgU8wUKxiCZ5w5KOvV3bGngHcDa6wyoewNruRDCWnwIOI3yGTfIs3wqIh4IdH6KA6xV+MVbHon/Kyf0C6abZhDDek/tw8aT6FksZmn1i/8UdaGXpf6PxZu7i6wwTUfESSWVSSNxCH3VE22f069dEtLB+46GJSSK7Jj6xyD</vt:lpwstr>
  </property>
  <property fmtid="{D5CDD505-2E9C-101B-9397-08002B2CF9AE}" pid="36" name="x1ye=39">
    <vt:lpwstr>W8mWidEldyjIo9CL/8VNITxvBtmaHYP/5/GFSeKTFi8qfYo/+yjecbNcZIXRBcfwfOoqDKNloSUsWQNmzblie4jNR0bGme+zDfOHzsNM+cdM8OVRdiCH3xmkxqKesKD3LR5MJhiPjYhI3a0+KTLgVQld+bAgGOuZeT78nREfjJMdRmP81IMgZ8aBo2B8UHPVNwfH/6VSCdfCA5Lguj56J4KJ2aVnvYy66eKtsZTNA0utaCh8l5BvKQOhXaRF5td</vt:lpwstr>
  </property>
  <property fmtid="{D5CDD505-2E9C-101B-9397-08002B2CF9AE}" pid="37" name="x1ye=4">
    <vt:lpwstr>Kzxi5d0OlY9GLgq7EmwdtgMcpD3+TAco+2WXsPkyBwJEw60e8eXziU6DXNW0VrV6NFUEweyGgEig0Z4cXoFXaksZMy+PyZi/LsmuYQycDXQCHcBnGb4h3y9KWHrzzZmtkiAUAaOuRCAQgYASSEaBa1kj0mBgj1b9ubxGNbQ8UM1NqFmRcAo4HChY/Uxrk07q3SZQRs3HiRrUNjtlsdWlX3iy/JEZIIVdNH+tGB/7043VewHs108D17mBEjf9w2D</vt:lpwstr>
  </property>
  <property fmtid="{D5CDD505-2E9C-101B-9397-08002B2CF9AE}" pid="38" name="x1ye=40">
    <vt:lpwstr>DKtnD1etHN7gyetjufo4rzbjfatdmT4DWZOlcVb+IQvTK1znKdRmdL2VHhs14cmxhod2q24HOp2XnqHc5eLQtJcaEzCidw0e4r6uCFrIK1JqOKvUUbE/R0igajWK5tOE6qa45jSJ4B6FUOCU19H4A5OxkbDbZUzyc73WH7qdr/X/2cs5teIlvZcR8ruJvxuuMYk0LjRLtNZC9R2rZDGIZp4F9P2R1DmOIXDrygwDvsR1xRsoslySR5eT9rCfMKq</vt:lpwstr>
  </property>
  <property fmtid="{D5CDD505-2E9C-101B-9397-08002B2CF9AE}" pid="39" name="x1ye=41">
    <vt:lpwstr>ym8Rj+souZjD/aMLcNzzEhAbXT68Kiq7zG+mBB3zKrEmpc1LiqRTkx+eR0PIyg7KZiu1bf4goZsSqvbr4zBG0nQMALw2gs/FoI6vkXvFeZeDkkU5Y10qHuxcp4hUCmDUutrL2mznuby6T98J0LPse3LMxpDahJa3cK/cnVcrU7R4uGdnqTN1ya8WESA1owgW/ofXvG7DMMDb0eT7EKcFUcUc6KSCWEUBCxieuUvtfeCpbYnsCH+KBtTkLiHbnDg</vt:lpwstr>
  </property>
  <property fmtid="{D5CDD505-2E9C-101B-9397-08002B2CF9AE}" pid="40" name="x1ye=42">
    <vt:lpwstr>X6GuGNlbsq3Zej001CdhIE80CgB3Gd1zhWxp+V83tRn/40V7OqRPGqfz0EjzrhLpIXleTD4fZPOp4p8xvSVJOgC8kMSWPNI1YOnc9AAixLZCbdzNOHprd54rA3P0dkVozmgqLtV1FHzixpYADbxXKDACzUm1N8Jp45qzoEOlcoiSQ5+1MY9ojbqCnULW2SYFuZkVDRp3VlIMkmP8CuYZg+ahbtq3qEqLCPrwQbf3AYTIeUWGZuxD200K3A04bBX</vt:lpwstr>
  </property>
  <property fmtid="{D5CDD505-2E9C-101B-9397-08002B2CF9AE}" pid="41" name="x1ye=43">
    <vt:lpwstr>LCN8GnAJlOqPKgnVuYLtqBGq4HBF6/Ho2bbsE799mxXuA+nC0gauJJuEVgOrdRNN5rvQAOQIrj6UbP2dlS4uq1QzK80vZlHpZD7VzF8jeaPARtBPtKQIm8hnJuJGcxRgTPgUusuf/zyaTd48HVGVoaV7GeUwJS5YyOxhiihMWlsYJQS9oB965TtpW7BiNkkIuOLHR1eTS7rtiZWKUVxrVY1WlJmEFQ6n6qwjV/p1xa1NORvzyObWBYXkVOBbwqO</vt:lpwstr>
  </property>
  <property fmtid="{D5CDD505-2E9C-101B-9397-08002B2CF9AE}" pid="42" name="x1ye=44">
    <vt:lpwstr>Ons7indp1i26E1pASu58CFn1pFr9JME15JmXfbT8UIKc6xw/frG+LKvHWmOdrdwvMkevqSKVNS37k/kUY4cFrbEKNlsiYXF7lO6G7K9Ety/69irAKFd4NiXnaWNlLRHmlFSiZ7nCdmHUNcsiWOOPL1gH6rl43Fyu+4Br40X73HoMQ7R6BJBCxM+X4ekSE5PEdo+AYjRgCJI4FRSXtnAKx9Sj+/GUCjIY8cmmAxOasigRSjTElUXTxPpcdg6b4kM</vt:lpwstr>
  </property>
  <property fmtid="{D5CDD505-2E9C-101B-9397-08002B2CF9AE}" pid="43" name="x1ye=45">
    <vt:lpwstr>eUqEB6UVsb4TQX22oAFx/NJ6FvrJWaKoTvnvYDfe65ybZfuf1E1U/6DucT1xGVq13DDfoNiOUqI5jw1ZMA7icid2GXjlttzeN4lv5qVFCstIwCm5zlnST8AV5z6F4aVwMucImxntYmeqctoEVhSHKwmcyxePEso0Ypd9haa7gAI/ebMlJ9CCnTgvPluZipATIUJbodZ4EdEo807Ykj9d9yH6RUWMrSbwDw/QRyA83kD7khMw0aohlPvGlFBftA3</vt:lpwstr>
  </property>
  <property fmtid="{D5CDD505-2E9C-101B-9397-08002B2CF9AE}" pid="44" name="x1ye=46">
    <vt:lpwstr>DbB2pJWOsjRRKb4fCuBU8HuUDgbyNckHkF6Oyh7tDZQyrhuGw/eBk9WRR++BOZ4F6nCgqYV58oAy/sGM39Fb+BaKkE4hjKBH/R4VtoHMF6APa2oyXkut1K94RQIPDjVN6dP0QF6+LkrbAroPi3M3IxuuTXxRi34Yy1NaWBRAru68MgrvJvQzkHWVcVC/5eIvs2WL0c/IgzWnoxuyoypbanRov53A9Y89saXRN0K04kxBNzPyvtCkexkzXHE9N+S</vt:lpwstr>
  </property>
  <property fmtid="{D5CDD505-2E9C-101B-9397-08002B2CF9AE}" pid="45" name="x1ye=47">
    <vt:lpwstr>zXbcsoFPCjb1SwBjTYKV+OsQckKG/nMUb1LLh8sB/ONZOKNtwUXPmWHhGAsKCi3J2MhmQDY0eYnqfFzCe9fdFyat5AbAU7580gpXd3lBusJWbw/y1mJPFPMlpjKnZLEk1rwpcQ7dl+FhJRVvG1LIZyRD9FD2MlLbaKxWOhbUSBlQ59Fkf1cxDlnSDMu6TVJxQey71IBetW/Vhx9oDbQuKUaYou0mvpdpFBovEJ98Nvq2OsAichVdS4EHvlXz/iY</vt:lpwstr>
  </property>
  <property fmtid="{D5CDD505-2E9C-101B-9397-08002B2CF9AE}" pid="46" name="x1ye=48">
    <vt:lpwstr>k0NMPStkgJ/n3aclldQT552T0zJnHiacgWaZIKfnq334L9EAw7UPzXOIcabu1bm2Nu4ctna3Or6GLZ8JlqfYPzqHsWqddXGk1PUpv/6YBF/xjdfB2GuPBjFvCxkpltoVLyREKIzVGLkObvFUbyElOs3igVj8br+IglBZqZ6rn/b2azs9b6od2NOsgmypZZB1WB3L15w2yhYYenBPq+6NbfJOZUAxC7nmUfoVJ9Wl08nj37jRIq3Hnec5IrlG7Ca</vt:lpwstr>
  </property>
  <property fmtid="{D5CDD505-2E9C-101B-9397-08002B2CF9AE}" pid="47" name="x1ye=49">
    <vt:lpwstr>JFTYs3IPK7C+pf47hBiWvZ765F2MusTJY5QwqooK9qQfmwrTAYsVc3bG8HWzyyHtooNK4sJvxhvd4758n8mVxbkNKHFeQ59NxZaA61nAS2oUHwdTB2FznCzCYoxDbHGngIwmtVRf9EGjwrU6KFAMOZuXtwQrDuK2LkKtKyRaNcqd5CpOFEaP5znib78xiRh5t1BLfXb9W/AGEQfzwIiDbI2C3d9mYBpopjDp1izZwhXJdA7qsLEsL3Ef9NjxWo8</vt:lpwstr>
  </property>
  <property fmtid="{D5CDD505-2E9C-101B-9397-08002B2CF9AE}" pid="48" name="x1ye=5">
    <vt:lpwstr>JqHVaS2eCROF9K5ZxZnJTQr9qbUmmFTyugvErx83qgU9Dgb+L67lfNN10IQB7zLpFsut85jyHpSguXGRsOhpjcBnbK/XzTbAMIP/qnJHfB196OjUCWie9AV4LtZLnoxC25VXplQlRUzRy1jyHWqp9rkaHxptAmer71YNM17StpU/Hppare0kk7vzpHRWnti8Fy/QN5r3qTPjgdSxyl+l5EeHn56X2A5XvK2cnKq2oIKLCGEQkxygy9+o18inRi4</vt:lpwstr>
  </property>
  <property fmtid="{D5CDD505-2E9C-101B-9397-08002B2CF9AE}" pid="49" name="x1ye=50">
    <vt:lpwstr>MvdWG5mjLnXJI7GMsi1DsjCvgOGBUUCK5+ASFcirpzGTfYBoI4fhoABr5y0IwrpJo8zlYTEfa+V12bxv4MO7ACVle/h8PoFq13gfCirs2bsLvevJCsMYtwU6YZ7jYYXRjpI54ZLDwWXW9+qegF0uqC2TqKwrSb7/SxQQkrn8j+ElC24rhmCpO1kNwl52fXMPI1p3tS60bPXdfVgyGaovTFdO5d7Y8NqWIcOGz5mJMZuSkl5JlEozr1i9t+Yb6bC</vt:lpwstr>
  </property>
  <property fmtid="{D5CDD505-2E9C-101B-9397-08002B2CF9AE}" pid="50" name="x1ye=51">
    <vt:lpwstr>1IvINFfaVvhN7emfYHP0+ldUOExDCcSP7snuEeKj696v4Iw4er03GlYvJ8zehAaErUKXs4N6N7S8rU0kK0aE/ccVtjcxJIq1r4FH+Lbxz0OCAUkebvOfCaVGdRWoL5O65A24f4OJd6+ofmLuDzlMn+VJfz9mtTPJPXP8tYXS/4K4Wx/lL5OeJr+NBrSi5Vh3uSpr98G+ejDME3eD5RrFRLJfQK2dyydeAq8xyladd/TIDt36CfOboKyyerWEoEG</vt:lpwstr>
  </property>
  <property fmtid="{D5CDD505-2E9C-101B-9397-08002B2CF9AE}" pid="51" name="x1ye=52">
    <vt:lpwstr>gmkGo0SVOPs6DKwKiY+L4Vry/afb0qRHY7miwKlBba02hAWhjk4OctbU7ZdU+VjJs+uuMFuVIFdPbyAXQx2sLmoFsx9Gkgl6yLOlhmO2cwtMwa/ZvKeZZbSj6F9F+6QgfCNo3H3xMa5wavwexI0TtEufCrp47IUUGE/btPYbZgfgEJbqcb5Lk4Z9oZQXsrUiEm2Idu9Cr4BobIqgf5CnQCyBQrzXy1Mf0stoCn4nW4j93CvYhBn0/SgfDEFQMWu</vt:lpwstr>
  </property>
  <property fmtid="{D5CDD505-2E9C-101B-9397-08002B2CF9AE}" pid="52" name="x1ye=53">
    <vt:lpwstr>tsDV/VrEal2tbPZMq5689jsWYkdNFFkQbaYdATk6G0iZFfKJbEkZtigi8d6Vug4Uka03/EyY2ddwzLwnP78xwXq7FpVOB55D/D0YZbnTgPmmUArRGxhmO0tmhr0eePEo+01gez+Dwya3luIkRDYvr68Q4BmfJcKt2adGuKq0vl1sSoXTxAKMwfPdV0SB5Dj3QCdQdmZXscTSsnh2HuI1BRh64ieLC35qI2el4UncAfLnK3xGu12dHZZUPr3JCrj</vt:lpwstr>
  </property>
  <property fmtid="{D5CDD505-2E9C-101B-9397-08002B2CF9AE}" pid="53" name="x1ye=54">
    <vt:lpwstr>s4+0aP/ZLC5u9Ne6VDYeZoiasRBz0p/cKAnmI6fqwvvt1A+MNmFoACt48Fslsdn18vkFyeayxPuv7I5ma1O7bRm7kH+D1B7DhtM1uAJrsLGBrJXPXVz4rQTxPexQdRwxJk6NDK8msqWJOTfyTqrcKvyMSWhZ3EdZfySNru2+rLz/TnjE7q9Hs+Y92H1OC8sn6nAqP36udahuqLfphfDV2wBgfvqmQ71fJyb9LthTn4/ZMtXcCUhePnFbTg0Jhj0</vt:lpwstr>
  </property>
  <property fmtid="{D5CDD505-2E9C-101B-9397-08002B2CF9AE}" pid="54" name="x1ye=55">
    <vt:lpwstr>bzelyK6vV21rj789kxPGT33ZzTRoKq2FMF+9p9ckbwydjKXr3VnLf3JnOD6Qr+zJ+qxA5TsCn75dSNHBNwT8b7exWuhzQwstoef9osS3TEyyCD+mM0Y73q4Ml4mNq/AFoo02W3pEcOw9TTmuHsINkiElDCzsdTCQM91QhI0njoOqvBaZwVqIfPnk5xl3ASW/VrYT1BIfpptiNqfsZjuzyFa8S+Ii04ECvZX5xfS4spvXE+fAw5sJ/9Fbx9/6+NC</vt:lpwstr>
  </property>
  <property fmtid="{D5CDD505-2E9C-101B-9397-08002B2CF9AE}" pid="55" name="x1ye=56">
    <vt:lpwstr>4h1fAvlKbFbFQXBKQIFEDVev60y0E1FlX032LvtRFoIPoxlCtNXWD+kJaWk/1k4EMdF/WF65SwJqmaQf0gMirmqMmQ/XWNy6ERFqM8bHjyi5epudLdC1DCFNYsrKBYg9yq4nIgFD9X+Z9tmMQzo2/6wKgsueTo2eJYRBBF4QiL/Ckxfxi+1rNr9TZygW4blvuNehlWsiOilXXHEdo3E+Bn7OHDoCKO31XxAc5bKcHdHdcA3GpapXkqRqOcSuQq6</vt:lpwstr>
  </property>
  <property fmtid="{D5CDD505-2E9C-101B-9397-08002B2CF9AE}" pid="56" name="x1ye=57">
    <vt:lpwstr>w/GmBgG05D142fpb/q2j7r+MqUU5c3xSVxlI/Jf3cfNA96QKVkGFKy+9SZrE1BJ4vH/CjkGeMzaBySUyrTUx8R1fh7p/DmaJiMEkHb5BV/2VI+P1kw0ouEfJ+9hqm0d/mmkwKGM3mnqeJxLZdK8jg8gg9S+seAMxZdPs9R2USi2vEAuK/dqH43A/z2gywu2bvxHgq/iQG9es/v0X3dnOuNuTAhkO4IlDtW/N+8zLMpfpXMKKt6pr39i3q2UhtWq</vt:lpwstr>
  </property>
  <property fmtid="{D5CDD505-2E9C-101B-9397-08002B2CF9AE}" pid="57" name="x1ye=58">
    <vt:lpwstr>nmod7Lel13/S4fC+NzJRC1KzXNFv6VD51C8ROhVZ9OlwBmHdJts6L6FE4uwr4T0+mYTjOfYB3gfHKNiGP8Epod2VbdULZioTmqTlN/oxlhxz+gLpTOCgTS+eV4gxOfH61/z1P+Xk2/jmAvWSHh2jnvQAHNfslalCkmAoMuyKxivFb+vvOlBkTPIVQRZavgdZni5XAYNdKobIb20q/k8J0Zh30s2n12JOyFzTjkgPah77xDJGUELtAzUJynFUUIS</vt:lpwstr>
  </property>
  <property fmtid="{D5CDD505-2E9C-101B-9397-08002B2CF9AE}" pid="58" name="x1ye=59">
    <vt:lpwstr>e/yRfevlfpGFX0XcMPh6mEUYRNdcR4+IM8eQCUNEOCDF19RsY6c+BVzdy7tw16mRvUSazK3ABMixC+X2vk5mVhMxIwcFG9N6TOlk05jJjiPDwBceTDOtR3RXzHgBP5etc3ztaFNZEFdYSg0il8fAWzxyxZ3iWrsJ0gji/vpP6oVULs4Q9vOWJB6e7FsRBohcHmGb59GxyGetPpA5+d8Vl8A/EXXv2AM7QqRSV6XaupSfevplPuObjAmzGLOCkJ9</vt:lpwstr>
  </property>
  <property fmtid="{D5CDD505-2E9C-101B-9397-08002B2CF9AE}" pid="59" name="x1ye=6">
    <vt:lpwstr>XaV/O/acQQYdDFpbmWMMyi3hTgkTFSQ65zgN0iCP4q+jSDgi/ZtN0jsL1WoiTG8cRbeAaWcruui8pa1ucAgh1gNfvua2Kbx3P9LRK5/nyVWDQV/2mErt3vhKrP/FZ5z4KbnJhD6BAvwviw+7uOih0vNmaUPQcwAFx7I2hsyhqyn1WNemvP6P1xYm6GPF/DqlPSRKggOh8nqJQKnNv55nXNaucaagilWWwGGxvXZDdXubi898GRYGngd6PJmFyrz</vt:lpwstr>
  </property>
  <property fmtid="{D5CDD505-2E9C-101B-9397-08002B2CF9AE}" pid="60" name="x1ye=60">
    <vt:lpwstr>npZfnCbQd1g9Dr1QNfbqvpUDNhVMO7RJwqlKmkgbIMvPZA9HkpCUDvJEqestc40/9iHyHT546o/LhEki+WA7xMfq8+ow9DwWA+sCUH5pxsoyzYdl3REgkETO7TgJjHr9Wb9eT97rqQrJrZGDxlZvW/IUo4V5ffLX7kXnHOuMTbbTSnW2puMf55mXU/hfGfwKs8ezrRUsg3PpXQNBeDuHfCmbwrUnmlY8vk4duAKEmUb6oALpmwNPb2kolnx2U7+</vt:lpwstr>
  </property>
  <property fmtid="{D5CDD505-2E9C-101B-9397-08002B2CF9AE}" pid="61" name="x1ye=61">
    <vt:lpwstr>uqfd567W0t2lpgM54Ybk7itGX9KNloUQhVjMNg5/aYe1SUx0NXu96qor/NLI4OMD67tKgL2+Yc+KkYEpzcjcbapYFrHAMxWuOOX7qrtVhRhU9fJKGlsN4FSFQR7IGBV3f8qTvBzZWdLrBBqveZVgH4qnUQvUnjqYHnzmHrSD2euhirBAloTjtFuhErXfavoC+amrRsekMfb9R4GOf8w7MKnFtd3mrzHw/VNBVxVlcDLEA2HNRrfu5bAZSdXVCNr</vt:lpwstr>
  </property>
  <property fmtid="{D5CDD505-2E9C-101B-9397-08002B2CF9AE}" pid="62" name="x1ye=62">
    <vt:lpwstr>V3ui+QAmezGbCyJ7Q77FVcpdhwH2wb+QrhT8xUShs55vjdW8AofPWk9FKH+R5eagGmspF16mjAlQnnMfZvYfIO/DCIQ2P1/99gexePREVUx0Twy0qqw8NHs4Dkb4xYVRF0v4Yis2Dox5O4GF+7WMD7HXctaUMQPsywkeNDychdaz5fBcvMoSJDW5YDR0VVF9m08QPK8RVmHVnEdZrgltDDcTRbvlFaOaK42n6RcNzD5R7ekTOqnTaxYXAGQxh9t</vt:lpwstr>
  </property>
  <property fmtid="{D5CDD505-2E9C-101B-9397-08002B2CF9AE}" pid="63" name="x1ye=63">
    <vt:lpwstr>u+D6rkUtIOt763fBT66ub99Yhmnmt0FBJG9qxaudPkhvnDhWpLfG7u3C+m52xrgQw1t4bG/Mj+eq1tLYnvDI1li5YnefgY8FEOhOSWrGsvrJ5hbtsJq1iItydf5OblKivItfdGsPtKrJAZoHqAh4pyVBQxFVWC083iGb3ar/nBZMixj94mUcx5WibqftmeaRMsVIzdi4xYzsA+GgywghsKnaKfmFbGIJreu50ShtwbicnHVO/lJtjwBJwGmrwzH</vt:lpwstr>
  </property>
  <property fmtid="{D5CDD505-2E9C-101B-9397-08002B2CF9AE}" pid="64" name="x1ye=64">
    <vt:lpwstr>HvNRsuttNGBtfwQosiW9nai9ABH3xfb0J67NeACGO2a2O4dfJ7AGMlSq+ia09mi637gEG1GhdHtQPk0SR1fa4p26VXnSKoFNJhGVRQz4o+xxXCXIs1qnInITEvUGU1KLVuGwoPvoOHEvxJIRCpLBUpMu62Kefi8DXrjPWSJ49DOHEQj3zCta3NcEWTIufm2KUoWRYMUmF77lFKXCD1t5hUUZnVs2r4vTWp+L300crNtTXBpAHNeos6tm7Q/9f6n</vt:lpwstr>
  </property>
  <property fmtid="{D5CDD505-2E9C-101B-9397-08002B2CF9AE}" pid="65" name="x1ye=65">
    <vt:lpwstr>aepU2S194NbhQWTmzB1ndwBB16CAMc7vKmWhYKli5/SHNx13dOcTWEyh5fBHL/oeU6uzl9aeXordcJNnitcqp1i6ypYrZOQcx1Zt6hbgoiyus+AdrmjJnTKtnT0YhjbjbH+GoYv4t37LUsSZreA0BlqnrRAkPc/hzUAL11prZI7LHlEAr8IgEBl4BKW/cU55PQjWTC/rcP+9WLWyzpEJ6+BNAAQBHUmVwn2zCEzUzZvMNslTAJcxwFMHinkE5+f</vt:lpwstr>
  </property>
  <property fmtid="{D5CDD505-2E9C-101B-9397-08002B2CF9AE}" pid="66" name="x1ye=66">
    <vt:lpwstr>2P6kM4hvOJ3ok25/oVILYbOvg7PlyHmTTfv6Es1NbEZ61HP2oar9osUQmJh3a46oVA+7ysbpLPIeTW6CrLXC4Y/fHUefviMz2jbid/2S0LtPStCMnZbY3y5g4L9ucxz6shBp/0RU2k260LKPoXaTj4tY1oCXMkA/4aLmtsCwEghi6IArcSd/k4dLjDw2X1nwVMMzlJbqAy0FVTQgzxZ/U5AXgWmLrD15eRLFzt6wMquwIR8mW9NDc4PR1lURtDW</vt:lpwstr>
  </property>
  <property fmtid="{D5CDD505-2E9C-101B-9397-08002B2CF9AE}" pid="67" name="x1ye=67">
    <vt:lpwstr>RbhwhC3eUMbWOqVvi/KqH8ItgnEz0VlTHwTP3/p5VuHWTp43FKjFokcYkvYQ6iwfxH+J6a5aRIhCQhmLUMNO/hsfK7D404mXtjcS4ABH+z5xHKr+JP+JiYtc0rAp04O3zty0WNn6vDnDvQjP1dx5JHbmvcTMCgpIRzGKaZmKS8+DRqrmV7rXr1SfYDmzG53qxu/P0iLKReiUx/IkCxrcK62CKlysNKq6kHWBpqkXrB/Ip/ozcpo9ucyeZVmmijU</vt:lpwstr>
  </property>
  <property fmtid="{D5CDD505-2E9C-101B-9397-08002B2CF9AE}" pid="68" name="x1ye=68">
    <vt:lpwstr>urCNgGuED0pCgZIScxvML2BEDXJWlKd6VASSi/JqvcaAfvVYipRe0gb3TPrOaBrOuDcpNIRVLp/9Q2mbXTSGQGNIrILZel68yWkATSkirAHp87cgEYzPMtOcO2ifSvxYAqdW8yO1m6Ai1+icRUGHCCuXeKwROjfEoST8vbQL2JtSuAra9/ol38WGX0EFWo1L5JoAAp9vIkSbdSi3ssviKQ+cxShIe5dGYIYBTHN2zh6RAYLagVTcvG/ChZvmT4c</vt:lpwstr>
  </property>
  <property fmtid="{D5CDD505-2E9C-101B-9397-08002B2CF9AE}" pid="69" name="x1ye=69">
    <vt:lpwstr>j4cl6oZr40JZJ/bAtQt2feFcBCH6ZmWyxnR0VZ6Y9fonAnj5CCC268DAqteyJzTLY3636f5mbmWU1MeGLa4GmJ3MvTgMgHIAsiOH+ar+mEXra5CMKfFGjqPEDSVqnqh3FOJVJ6Khw1xUqCiit9rC5AYJxfU7n56EBfsRQSejhQLtoOywu8CKXEGM8Qe9Dt6Gdg7yWt0JP9yjizwismd8P67l0CMaHmcuYto9buCa0p1hE3KC4S+2cfeTlli+EE7</vt:lpwstr>
  </property>
  <property fmtid="{D5CDD505-2E9C-101B-9397-08002B2CF9AE}" pid="70" name="x1ye=7">
    <vt:lpwstr>w+8RQGf0iWW7iQJGuE1q6CaFFT4lQOOD8PwE6GAxyYq1u7EtxFWKmjLY2eEGUzS/ZY4gtGsKeYPY+8k29o/m57P7W5DiM8wingVK703OpBt7CiYEBmhd0isv0mi7DWmGueXnj0WCKeytyilMcWoBIUrWmNYL/4OjqpaHzVuT3OKHYY/1BOUcpA0aUdF+hUN3FBYgPy6zcjN4hbsk2YZUa8/5TZtYCVoSUCNMKxAJTrsB1cPUxDvNFNLrFZ9FsfX</vt:lpwstr>
  </property>
  <property fmtid="{D5CDD505-2E9C-101B-9397-08002B2CF9AE}" pid="71" name="x1ye=70">
    <vt:lpwstr>decgb/3vTQ4/CpUlgyWzTmZLf8RJQ5X91lKVGnYQzE+aKW4/3IIGoYM8o/zlE5OEzrftUn3wORXn4s4VPcD3ou2Bmj7EEC8v9+u6Ekw60Fis7Rs6oPLKkEjcgRjVD6ZjNlCPMUMtr2f7oQPrEDsJZD/0UpKptpXoER9fBLwZCe9FoHqHPgn8m9LcXj+h079Ot93FIQizrBV6iYqwLYZ/6F4XmUP33pTNdqNtIgkgZji+cnOnDUdhwQETPkJauLn</vt:lpwstr>
  </property>
  <property fmtid="{D5CDD505-2E9C-101B-9397-08002B2CF9AE}" pid="72" name="x1ye=71">
    <vt:lpwstr>rudRMWE4esnrmz/cqe3h/XTGWtgeZL3yOCuOpH141uMYIwSmhZHzDC9lrm/Kr51OOCVXs7vHk5hao3djFOYR5CL6ocVUCatG8o0Wzx4Jtexahn8RMjJcomMerLG2cED2BcjmXRJQm4O7nIwLgNICygRHQssrCN/jvOrUCQJv1GFsu07/DzhYkfzhhe+/XG5fn0sUfj90Em8/oQDuhSZJ1N9gA3w/RsHJhAsH6tQ4mB+5h87MAT+tZbF+pbJnKzN</vt:lpwstr>
  </property>
  <property fmtid="{D5CDD505-2E9C-101B-9397-08002B2CF9AE}" pid="73" name="x1ye=72">
    <vt:lpwstr>UnVM7zIhhvj4zj97ZhYVjH1yhZIcbW9pRWuQTu2aifQ6dYpGZrCUdAHA8wNahf/83n/RmmkAood0HdJ4SCPgpl2T4GC33FIJ/xsfjGNUMWhKgnoQ2DuqtYJ35IKyzHVAB+p24IOwh8655tiYy6AVwUWiLe6jHXgcak0F4OEHqeB4+/7UBWXh0u1BmMPYz5/LohqhIyFufG0FvsKfjltHunI+1M4iyHgFVg50Fk4wBkI0N0VPQTJgRG8wIqHyLxE</vt:lpwstr>
  </property>
  <property fmtid="{D5CDD505-2E9C-101B-9397-08002B2CF9AE}" pid="74" name="x1ye=73">
    <vt:lpwstr>Ad17XBfJC9h4zWwUxbgve82Eo44dZWxgKQblh77EJ37NR9f0LWF2cSyGCqzFE7N8Kgc6DM1KrLPtl0wVDwDZwv2R0CCOb1lYYl/i2znKKBRk/HfimskMpTt16j4KEcj7MZP7AIwcJ9eBiqsIPQOWIftPngO2EqehFSTlr0u/krkpBHpmIlUCQWHGRtGiuS0aU9BAduhg0agWJhRa8etUNBq1aAnzv52xOFMF4Zst3OmmSlclKgUHXiOOPCdrIwp</vt:lpwstr>
  </property>
  <property fmtid="{D5CDD505-2E9C-101B-9397-08002B2CF9AE}" pid="75" name="x1ye=74">
    <vt:lpwstr>9t5qC+uE2jDJ0qbrtxKLKUlXpTnIHdHzx6xVlI5e6Yvi5F1k3vvt7RSmUF1qnxdCu7Ru6kzek92QKkxB8jyKJ4vjSTUBIvWtaqqigU6Bk7fJ/Jh55R5cY4Xd54PhQ45XHfqi/IGrgBGulCSxVaLbVw7HGhNLwSo7rPRt4C4RsIGOsKbXKeWjpOpeIkMcl3vYmfK4q+3b+dl2AqGlDVkBXXv1uqHPts1im1rb41TOhbro/tAqzp09soAZcIoLcUM</vt:lpwstr>
  </property>
  <property fmtid="{D5CDD505-2E9C-101B-9397-08002B2CF9AE}" pid="76" name="x1ye=75">
    <vt:lpwstr>BYIKQFKe/lE/DJBMmyjDtMGAMxjAGr3Fa5Tr+Uj3Q/RZsXksZp7H1na+DRWt/o4x87I+gLbWNwCtQ6d/ndSkcd6DC5QvtURTNc8hwz9seyXUKanYhAlkXBQFvhqJIjriY9C6U+EkSHa3xJMryE9RlrVJb2Bt50pLJxISu7HDm9j/B335Rh077njqet5RfwGTl+k8i7nMhjnjOa8xwPbfbrUbw3lwuQ1K+R6v6a+1Ejw79loIqoBfDqUkMv/aGiX</vt:lpwstr>
  </property>
  <property fmtid="{D5CDD505-2E9C-101B-9397-08002B2CF9AE}" pid="77" name="x1ye=76">
    <vt:lpwstr>a945/746X+KLl5X12JKxo8WACbZ0nqZHQaC52vKZlEmMObbqVBLlOYmka4NYk6uyN+OADqRUOgYxL/fm/EwGlBwqhaYkvywN5vms6+LN0ykQASqpu0e6pzFH3zgFtnI6bI0BmnjqVYo1+IBoAe0Zx7smpNy47YqbI9v9zO5+RE+qJ+ayFGaXFGddfUiZSN2HI6N3GXNp2h97enLmwSgdaj67CRbjjR0eP/RZYH/U8ellbSIzJXjJH7LP7tvwNLP</vt:lpwstr>
  </property>
  <property fmtid="{D5CDD505-2E9C-101B-9397-08002B2CF9AE}" pid="78" name="x1ye=77">
    <vt:lpwstr>tKlpP5aYH6R4OgM7E/aksCw0CTsN/wS0N1nrxEZfZlEuqZb6ltfI+U5MR5bDDH1JS0jIb1D8dIm6DIEwAAA==</vt:lpwstr>
  </property>
  <property fmtid="{D5CDD505-2E9C-101B-9397-08002B2CF9AE}" pid="79" name="x1ye=8">
    <vt:lpwstr>jZVA5KQ7n5VYpd/15x8wsmuGX/ocUNrxy/8CdwbTFPjWSEFtCjhtFaZvYYa512YXmf/BLVfhRcb6uij3ptSHZ7I0mQEJrZCrlGzs46mOBlayD+aeanNjpXVVGJ8mYG8NRMqNfkOSgWPj+3EdSi09MWrjb9EpV6kdrATnmoO0yK4Tk4gGtEkgnLe4TWlxpAO3spuQIRmA93jOlZnbPZe8nnK2nKitw6WCP2sOfYgp4dcVtiN0K7xvgJIgREvzGUP</vt:lpwstr>
  </property>
  <property fmtid="{D5CDD505-2E9C-101B-9397-08002B2CF9AE}" pid="80" name="x1ye=9">
    <vt:lpwstr>JPA3Oi9MEDz6c15pMn8GSFucnvuRlCYhuGZfkh6thuHCnaFcqPpV588jLiMpI4Ux0nVDZnat4yO5qqrP2HY3rLPbdNBIm+BRtLog0DttzBEdfGqahV8Enli58oZ4P/h29mRxzHpufiz6nQaaYBoHv0F+IsA0xOSRNGfqFgx1L6S62BFLnyraNZZ16+g61wHGffXZFptC1Ai/lqd/ElJHxInAQ0SrNQd10CNc9BhsKZmGVhzc4wGZxU85EZyM6Es</vt:lpwstr>
  </property>
</Properties>
</file>